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9A3" w:rsidRPr="003B6BB4" w:rsidRDefault="0025180E" w:rsidP="000234AA">
      <w:pPr>
        <w:pStyle w:val="Titre2"/>
      </w:pPr>
      <w:bookmarkStart w:id="0" w:name="_Menu"/>
      <w:bookmarkEnd w:id="0"/>
      <w:r>
        <w:rPr>
          <w:noProof/>
          <w:lang w:val="fr-FR" w:eastAsia="fr-FR"/>
        </w:rPr>
        <mc:AlternateContent>
          <mc:Choice Requires="wpg">
            <w:drawing>
              <wp:anchor distT="0" distB="0" distL="114300" distR="114300" simplePos="0" relativeHeight="251644928" behindDoc="0" locked="0" layoutInCell="1" allowOverlap="1">
                <wp:simplePos x="0" y="0"/>
                <wp:positionH relativeFrom="page">
                  <wp:posOffset>-19050</wp:posOffset>
                </wp:positionH>
                <wp:positionV relativeFrom="page">
                  <wp:posOffset>400050</wp:posOffset>
                </wp:positionV>
                <wp:extent cx="7471410" cy="9008759"/>
                <wp:effectExtent l="0" t="0" r="0" b="0"/>
                <wp:wrapTopAndBottom/>
                <wp:docPr id="3873" name="Group 3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71410" cy="9008759"/>
                          <a:chOff x="3496218" y="-1005637"/>
                          <a:chExt cx="5573286" cy="7961170"/>
                        </a:xfrm>
                      </wpg:grpSpPr>
                      <wps:wsp>
                        <wps:cNvPr id="27" name="Rectangle 27"/>
                        <wps:cNvSpPr/>
                        <wps:spPr>
                          <a:xfrm>
                            <a:off x="3709373" y="-1005637"/>
                            <a:ext cx="5208081" cy="2255858"/>
                          </a:xfrm>
                          <a:prstGeom prst="rect">
                            <a:avLst/>
                          </a:prstGeom>
                          <a:ln>
                            <a:noFill/>
                          </a:ln>
                        </wps:spPr>
                        <wps:txbx>
                          <w:txbxContent>
                            <w:p w:rsidR="00205EDA" w:rsidRPr="00891C62" w:rsidRDefault="00205EDA" w:rsidP="00891C62">
                              <w:pPr>
                                <w:pStyle w:val="Titre1"/>
                              </w:pPr>
                              <w:r w:rsidRPr="00891C62">
                                <w:t xml:space="preserve">TP fin de </w:t>
                              </w:r>
                              <w:proofErr w:type="spellStart"/>
                              <w:r w:rsidRPr="00891C62">
                                <w:t>formationAdministrateur</w:t>
                              </w:r>
                              <w:proofErr w:type="spellEnd"/>
                              <w:r w:rsidRPr="00891C62">
                                <w:t xml:space="preserve"> </w:t>
                              </w:r>
                              <w:proofErr w:type="spellStart"/>
                              <w:r w:rsidRPr="00891C62">
                                <w:t>systèmes</w:t>
                              </w:r>
                              <w:proofErr w:type="spellEnd"/>
                              <w:r w:rsidRPr="00891C62">
                                <w:t xml:space="preserve"> DevOps</w:t>
                              </w:r>
                            </w:p>
                            <w:p w:rsidR="00205EDA" w:rsidRDefault="00205EDA" w:rsidP="009D54D6">
                              <w:pPr>
                                <w:spacing w:after="0" w:line="240" w:lineRule="auto"/>
                                <w:ind w:left="0" w:right="0" w:firstLine="0"/>
                                <w:rPr>
                                  <w:rStyle w:val="Lienhypertexte"/>
                                  <w:color w:val="1A0DAB"/>
                                  <w:sz w:val="24"/>
                                  <w:szCs w:val="24"/>
                                  <w:shd w:val="clear" w:color="auto" w:fill="FFFFFF"/>
                                </w:rPr>
                              </w:pPr>
                              <w:r>
                                <w:fldChar w:fldCharType="begin"/>
                              </w:r>
                              <w:r>
                                <w:instrText xml:space="preserve"> HYPERLINK "https://www.eni-ecole.fr/formations/systeme-et-reseau/bac3-administrateur-systeme-devops/" </w:instrText>
                              </w:r>
                              <w:r>
                                <w:fldChar w:fldCharType="separate"/>
                              </w:r>
                            </w:p>
                            <w:p w:rsidR="00205EDA" w:rsidRPr="009D54D6" w:rsidRDefault="00205EDA" w:rsidP="009D54D6">
                              <w:pPr>
                                <w:spacing w:after="160" w:line="259" w:lineRule="auto"/>
                                <w:ind w:left="0" w:right="0" w:firstLine="0"/>
                                <w:jc w:val="center"/>
                                <w:rPr>
                                  <w:szCs w:val="48"/>
                                </w:rPr>
                              </w:pPr>
                              <w:r>
                                <w:fldChar w:fldCharType="end"/>
                              </w:r>
                            </w:p>
                          </w:txbxContent>
                        </wps:txbx>
                        <wps:bodyPr horzOverflow="overflow" vert="horz" lIns="0" tIns="0" rIns="0" bIns="0" rtlCol="0">
                          <a:noAutofit/>
                        </wps:bodyPr>
                      </wps:wsp>
                      <pic:pic xmlns:pic="http://schemas.openxmlformats.org/drawingml/2006/picture">
                        <pic:nvPicPr>
                          <pic:cNvPr id="2" name="Picture 32"/>
                          <pic:cNvPicPr/>
                        </pic:nvPicPr>
                        <pic:blipFill>
                          <a:blip r:embed="rId8"/>
                          <a:stretch>
                            <a:fillRect/>
                          </a:stretch>
                        </pic:blipFill>
                        <pic:spPr>
                          <a:xfrm>
                            <a:off x="4970695" y="1301736"/>
                            <a:ext cx="2703356" cy="5108880"/>
                          </a:xfrm>
                          <a:prstGeom prst="rect">
                            <a:avLst/>
                          </a:prstGeom>
                        </pic:spPr>
                      </pic:pic>
                      <wps:wsp>
                        <wps:cNvPr id="4" name="Rectangle 35"/>
                        <wps:cNvSpPr/>
                        <wps:spPr>
                          <a:xfrm>
                            <a:off x="3496218" y="6511625"/>
                            <a:ext cx="5573286" cy="443908"/>
                          </a:xfrm>
                          <a:prstGeom prst="rect">
                            <a:avLst/>
                          </a:prstGeom>
                          <a:ln>
                            <a:noFill/>
                          </a:ln>
                        </wps:spPr>
                        <wps:txbx>
                          <w:txbxContent>
                            <w:p w:rsidR="00205EDA" w:rsidRPr="009D54D6" w:rsidRDefault="00205EDA" w:rsidP="009D54D6">
                              <w:pPr>
                                <w:spacing w:after="160" w:line="259" w:lineRule="auto"/>
                                <w:ind w:left="0" w:right="0" w:firstLine="0"/>
                                <w:jc w:val="center"/>
                                <w:rPr>
                                  <w:rStyle w:val="Accentuation"/>
                                </w:rPr>
                              </w:pPr>
                              <w:r w:rsidRPr="009D54D6">
                                <w:rPr>
                                  <w:rStyle w:val="Accentuation"/>
                                </w:rPr>
                                <w:t xml:space="preserve">No non </w:t>
                              </w:r>
                              <w:proofErr w:type="gramStart"/>
                              <w:r w:rsidRPr="009D54D6">
                                <w:rPr>
                                  <w:rStyle w:val="Accentuation"/>
                                </w:rPr>
                                <w:t>c’est</w:t>
                              </w:r>
                              <w:proofErr w:type="gramEnd"/>
                              <w:r w:rsidRPr="009D54D6">
                                <w:rPr>
                                  <w:rStyle w:val="Accentuation"/>
                                </w:rPr>
                                <w:t xml:space="preserve"> pas la mort…</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3873" o:spid="_x0000_s1026" style="position:absolute;left:0;text-align:left;margin-left:-1.5pt;margin-top:31.5pt;width:588.3pt;height:709.35pt;z-index:251644928;mso-position-horizontal-relative:page;mso-position-vertical-relative:page" coordorigin="34962,-10056" coordsize="55732,796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">
                <v:rect id="Rectangle 27" o:spid="_x0000_s1027" style="position:absolute;left:37093;top:-10056;width:52081;height:22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205EDA" w:rsidRPr="00891C62" w:rsidRDefault="00205EDA" w:rsidP="00891C62">
                        <w:pPr>
                          <w:pStyle w:val="Titre1"/>
                        </w:pPr>
                        <w:r w:rsidRPr="00891C62">
                          <w:t xml:space="preserve">TP fin de </w:t>
                        </w:r>
                        <w:proofErr w:type="spellStart"/>
                        <w:r w:rsidRPr="00891C62">
                          <w:t>formationAdministrateur</w:t>
                        </w:r>
                        <w:proofErr w:type="spellEnd"/>
                        <w:r w:rsidRPr="00891C62">
                          <w:t xml:space="preserve"> </w:t>
                        </w:r>
                        <w:proofErr w:type="spellStart"/>
                        <w:r w:rsidRPr="00891C62">
                          <w:t>systèmes</w:t>
                        </w:r>
                        <w:proofErr w:type="spellEnd"/>
                        <w:r w:rsidRPr="00891C62">
                          <w:t xml:space="preserve"> DevOps</w:t>
                        </w:r>
                      </w:p>
                      <w:p w:rsidR="00205EDA" w:rsidRDefault="00205EDA" w:rsidP="009D54D6">
                        <w:pPr>
                          <w:spacing w:after="0" w:line="240" w:lineRule="auto"/>
                          <w:ind w:left="0" w:right="0" w:firstLine="0"/>
                          <w:rPr>
                            <w:rStyle w:val="Lienhypertexte"/>
                            <w:color w:val="1A0DAB"/>
                            <w:sz w:val="24"/>
                            <w:szCs w:val="24"/>
                            <w:shd w:val="clear" w:color="auto" w:fill="FFFFFF"/>
                          </w:rPr>
                        </w:pPr>
                        <w:r>
                          <w:fldChar w:fldCharType="begin"/>
                        </w:r>
                        <w:r>
                          <w:instrText xml:space="preserve"> HYPERLINK "https://www.eni-ecole.fr/formations/systeme-et-reseau/bac3-administrateur-systeme-devops/" </w:instrText>
                        </w:r>
                        <w:r>
                          <w:fldChar w:fldCharType="separate"/>
                        </w:r>
                      </w:p>
                      <w:p w:rsidR="00205EDA" w:rsidRPr="009D54D6" w:rsidRDefault="00205EDA" w:rsidP="009D54D6">
                        <w:pPr>
                          <w:spacing w:after="160" w:line="259" w:lineRule="auto"/>
                          <w:ind w:left="0" w:right="0" w:firstLine="0"/>
                          <w:jc w:val="center"/>
                          <w:rPr>
                            <w:szCs w:val="48"/>
                          </w:rPr>
                        </w:pPr>
                        <w:r>
                          <w:fldChar w:fldCharType="end"/>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49706;top:13017;width:27034;height:51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jz6e9AAAA2gAAAA8AAABkcnMvZG93bnJldi54bWxEj80KwjAQhO+C7xBW8KapFUSqUUQRvPoD&#10;elybtS02m9KkWn16Iwgeh5n5hpkvW1OKB9WusKxgNIxAEKdWF5wpOB23gykI55E1lpZJwYscLBfd&#10;zhwTbZ+8p8fBZyJA2CWoIPe+SqR0aU4G3dBWxMG72dqgD7LOpK7xGeCmlHEUTaTBgsNCjhWtc0rv&#10;h8YoaKy8HFsc22i7O78nV4xXzSZWqt9rVzMQnlr/D//aO60ghu+VcAPk4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2PPp70AAADaAAAADwAAAAAAAAAAAAAAAACfAgAAZHJz&#10;L2Rvd25yZXYueG1sUEsFBgAAAAAEAAQA9wAAAIkDAAAAAA==&#10;">
                  <v:imagedata r:id="rId9" o:title=""/>
                </v:shape>
                <v:rect id="Rectangle 35" o:spid="_x0000_s1029" style="position:absolute;left:34962;top:65116;width:55733;height:4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rsidR="00205EDA" w:rsidRPr="009D54D6" w:rsidRDefault="00205EDA" w:rsidP="009D54D6">
                        <w:pPr>
                          <w:spacing w:after="160" w:line="259" w:lineRule="auto"/>
                          <w:ind w:left="0" w:right="0" w:firstLine="0"/>
                          <w:jc w:val="center"/>
                          <w:rPr>
                            <w:rStyle w:val="Accentuation"/>
                          </w:rPr>
                        </w:pPr>
                        <w:r w:rsidRPr="009D54D6">
                          <w:rPr>
                            <w:rStyle w:val="Accentuation"/>
                          </w:rPr>
                          <w:t xml:space="preserve">No non </w:t>
                        </w:r>
                        <w:proofErr w:type="gramStart"/>
                        <w:r w:rsidRPr="009D54D6">
                          <w:rPr>
                            <w:rStyle w:val="Accentuation"/>
                          </w:rPr>
                          <w:t>c’est</w:t>
                        </w:r>
                        <w:proofErr w:type="gramEnd"/>
                        <w:r w:rsidRPr="009D54D6">
                          <w:rPr>
                            <w:rStyle w:val="Accentuation"/>
                          </w:rPr>
                          <w:t xml:space="preserve"> pas la mort…</w:t>
                        </w:r>
                      </w:p>
                    </w:txbxContent>
                  </v:textbox>
                </v:rect>
                <w10:wrap type="topAndBottom" anchorx="page" anchory="page"/>
              </v:group>
            </w:pict>
          </mc:Fallback>
        </mc:AlternateContent>
      </w:r>
      <w:r w:rsidR="00330738">
        <w:br w:type="page"/>
      </w:r>
      <w:r w:rsidR="00F639A3" w:rsidRPr="003B6BB4">
        <w:lastRenderedPageBreak/>
        <w:t>Menu</w:t>
      </w:r>
    </w:p>
    <w:p w:rsidR="00F639A3" w:rsidRPr="008B4974" w:rsidRDefault="009E4E98" w:rsidP="00F639A3">
      <w:pPr>
        <w:numPr>
          <w:ilvl w:val="0"/>
          <w:numId w:val="15"/>
        </w:numPr>
        <w:rPr>
          <w:rStyle w:val="Lienhypertexte"/>
          <w:rFonts w:ascii="Segoe UI" w:hAnsi="Segoe UI" w:cs="Segoe UI"/>
          <w:color w:val="0D0D0D"/>
          <w:sz w:val="40"/>
          <w:szCs w:val="40"/>
          <w:u w:val="none"/>
        </w:rPr>
      </w:pPr>
      <w:hyperlink w:anchor="_Introduction" w:history="1">
        <w:r w:rsidR="00F639A3" w:rsidRPr="00891C62">
          <w:rPr>
            <w:rStyle w:val="Lienhypertexte"/>
            <w:rFonts w:ascii="Segoe UI" w:hAnsi="Segoe UI" w:cs="Segoe UI"/>
            <w:b/>
            <w:bCs/>
            <w:sz w:val="40"/>
            <w:szCs w:val="40"/>
          </w:rPr>
          <w:t>Introduction</w:t>
        </w:r>
      </w:hyperlink>
    </w:p>
    <w:p w:rsidR="008B4974" w:rsidRPr="00F639A3" w:rsidRDefault="008B4974" w:rsidP="008B4974">
      <w:pPr>
        <w:ind w:left="720" w:firstLine="0"/>
        <w:rPr>
          <w:rFonts w:ascii="Segoe UI" w:hAnsi="Segoe UI" w:cs="Segoe UI"/>
          <w:color w:val="0D0D0D"/>
          <w:sz w:val="40"/>
          <w:szCs w:val="40"/>
        </w:rPr>
      </w:pPr>
    </w:p>
    <w:p w:rsidR="00D502C3" w:rsidRPr="00D502C3" w:rsidRDefault="009E4E98" w:rsidP="00D502C3">
      <w:pPr>
        <w:numPr>
          <w:ilvl w:val="0"/>
          <w:numId w:val="15"/>
        </w:numPr>
        <w:rPr>
          <w:rStyle w:val="Lienhypertexte"/>
          <w:rFonts w:ascii="Segoe UI" w:hAnsi="Segoe UI" w:cs="Segoe UI"/>
          <w:color w:val="0D0D0D"/>
          <w:sz w:val="40"/>
          <w:szCs w:val="40"/>
          <w:u w:val="none"/>
        </w:rPr>
      </w:pPr>
      <w:hyperlink w:anchor="_Cahier_des_charges" w:history="1">
        <w:r w:rsidR="00D502C3" w:rsidRPr="00C30659">
          <w:rPr>
            <w:rStyle w:val="Lienhypertexte"/>
            <w:rFonts w:ascii="Segoe UI" w:hAnsi="Segoe UI" w:cs="Segoe UI"/>
            <w:b/>
            <w:bCs/>
            <w:sz w:val="40"/>
            <w:szCs w:val="40"/>
          </w:rPr>
          <w:t>Cahier des charges</w:t>
        </w:r>
      </w:hyperlink>
    </w:p>
    <w:p w:rsidR="00D502C3" w:rsidRPr="00D502C3" w:rsidRDefault="00D502C3" w:rsidP="00D502C3">
      <w:pPr>
        <w:ind w:left="1418" w:hanging="284"/>
        <w:rPr>
          <w:rStyle w:val="Lienhypertexte"/>
          <w:rFonts w:ascii="Segoe UI" w:hAnsi="Segoe UI" w:cs="Segoe UI"/>
          <w:color w:val="0D0D0D"/>
          <w:sz w:val="40"/>
          <w:szCs w:val="40"/>
          <w:u w:val="none"/>
        </w:rPr>
      </w:pPr>
      <w:r w:rsidRPr="00D502C3">
        <w:rPr>
          <w:rStyle w:val="Lienhypertexte"/>
          <w:rFonts w:ascii="Segoe UI" w:hAnsi="Segoe UI" w:cs="Segoe UI"/>
          <w:color w:val="0D0D0D"/>
          <w:sz w:val="40"/>
          <w:szCs w:val="40"/>
          <w:u w:val="none"/>
        </w:rPr>
        <w:t>•</w:t>
      </w:r>
      <w:r w:rsidRPr="00D502C3">
        <w:rPr>
          <w:rStyle w:val="Lienhypertexte"/>
          <w:rFonts w:ascii="Segoe UI" w:hAnsi="Segoe UI" w:cs="Segoe UI"/>
          <w:color w:val="0D0D0D"/>
          <w:sz w:val="40"/>
          <w:szCs w:val="40"/>
          <w:u w:val="none"/>
        </w:rPr>
        <w:tab/>
        <w:t>Objectif</w:t>
      </w:r>
    </w:p>
    <w:p w:rsidR="00D502C3" w:rsidRPr="00D502C3" w:rsidRDefault="00D502C3" w:rsidP="00D502C3">
      <w:pPr>
        <w:ind w:left="1418" w:hanging="284"/>
        <w:rPr>
          <w:rStyle w:val="Lienhypertexte"/>
          <w:rFonts w:ascii="Segoe UI" w:hAnsi="Segoe UI" w:cs="Segoe UI"/>
          <w:color w:val="0D0D0D"/>
          <w:sz w:val="40"/>
          <w:szCs w:val="40"/>
          <w:u w:val="none"/>
        </w:rPr>
      </w:pPr>
      <w:r w:rsidRPr="00D502C3">
        <w:rPr>
          <w:rStyle w:val="Lienhypertexte"/>
          <w:rFonts w:ascii="Segoe UI" w:hAnsi="Segoe UI" w:cs="Segoe UI"/>
          <w:color w:val="0D0D0D"/>
          <w:sz w:val="40"/>
          <w:szCs w:val="40"/>
          <w:u w:val="none"/>
        </w:rPr>
        <w:t>•</w:t>
      </w:r>
      <w:r w:rsidRPr="00D502C3">
        <w:rPr>
          <w:rStyle w:val="Lienhypertexte"/>
          <w:rFonts w:ascii="Segoe UI" w:hAnsi="Segoe UI" w:cs="Segoe UI"/>
          <w:color w:val="0D0D0D"/>
          <w:sz w:val="40"/>
          <w:szCs w:val="40"/>
          <w:u w:val="none"/>
        </w:rPr>
        <w:tab/>
        <w:t>Fonctionnalités principales</w:t>
      </w:r>
    </w:p>
    <w:p w:rsidR="00D502C3" w:rsidRPr="00D502C3" w:rsidRDefault="00D502C3" w:rsidP="00D502C3">
      <w:pPr>
        <w:ind w:left="1418" w:hanging="284"/>
        <w:rPr>
          <w:rStyle w:val="Lienhypertexte"/>
          <w:rFonts w:ascii="Segoe UI" w:hAnsi="Segoe UI" w:cs="Segoe UI"/>
          <w:color w:val="0D0D0D"/>
          <w:sz w:val="40"/>
          <w:szCs w:val="40"/>
          <w:u w:val="none"/>
        </w:rPr>
      </w:pPr>
      <w:r w:rsidRPr="00D502C3">
        <w:rPr>
          <w:rStyle w:val="Lienhypertexte"/>
          <w:rFonts w:ascii="Segoe UI" w:hAnsi="Segoe UI" w:cs="Segoe UI"/>
          <w:color w:val="0D0D0D"/>
          <w:sz w:val="40"/>
          <w:szCs w:val="40"/>
          <w:u w:val="none"/>
        </w:rPr>
        <w:t>•</w:t>
      </w:r>
      <w:r w:rsidRPr="00D502C3">
        <w:rPr>
          <w:rStyle w:val="Lienhypertexte"/>
          <w:rFonts w:ascii="Segoe UI" w:hAnsi="Segoe UI" w:cs="Segoe UI"/>
          <w:color w:val="0D0D0D"/>
          <w:sz w:val="40"/>
          <w:szCs w:val="40"/>
          <w:u w:val="none"/>
        </w:rPr>
        <w:tab/>
        <w:t>Technologies utilisées</w:t>
      </w:r>
    </w:p>
    <w:p w:rsidR="00D502C3" w:rsidRPr="00D502C3" w:rsidRDefault="00D502C3" w:rsidP="00D502C3">
      <w:pPr>
        <w:ind w:left="1418" w:hanging="284"/>
        <w:rPr>
          <w:rStyle w:val="Lienhypertexte"/>
          <w:rFonts w:ascii="Segoe UI" w:hAnsi="Segoe UI" w:cs="Segoe UI"/>
          <w:color w:val="0D0D0D"/>
          <w:sz w:val="40"/>
          <w:szCs w:val="40"/>
          <w:u w:val="none"/>
        </w:rPr>
      </w:pPr>
      <w:r w:rsidRPr="00D502C3">
        <w:rPr>
          <w:rStyle w:val="Lienhypertexte"/>
          <w:rFonts w:ascii="Segoe UI" w:hAnsi="Segoe UI" w:cs="Segoe UI"/>
          <w:color w:val="0D0D0D"/>
          <w:sz w:val="40"/>
          <w:szCs w:val="40"/>
          <w:u w:val="none"/>
        </w:rPr>
        <w:t>•</w:t>
      </w:r>
      <w:r w:rsidRPr="00D502C3">
        <w:rPr>
          <w:rStyle w:val="Lienhypertexte"/>
          <w:rFonts w:ascii="Segoe UI" w:hAnsi="Segoe UI" w:cs="Segoe UI"/>
          <w:color w:val="0D0D0D"/>
          <w:sz w:val="40"/>
          <w:szCs w:val="40"/>
          <w:u w:val="none"/>
        </w:rPr>
        <w:tab/>
        <w:t>Exigences techniques</w:t>
      </w:r>
    </w:p>
    <w:p w:rsidR="00D502C3" w:rsidRPr="00D502C3" w:rsidRDefault="00D502C3" w:rsidP="00D502C3">
      <w:pPr>
        <w:ind w:left="1418" w:hanging="284"/>
        <w:rPr>
          <w:rStyle w:val="Lienhypertexte"/>
          <w:rFonts w:ascii="Segoe UI" w:hAnsi="Segoe UI" w:cs="Segoe UI"/>
          <w:color w:val="0D0D0D"/>
          <w:sz w:val="40"/>
          <w:szCs w:val="40"/>
          <w:u w:val="none"/>
        </w:rPr>
      </w:pPr>
      <w:r w:rsidRPr="00D502C3">
        <w:rPr>
          <w:rStyle w:val="Lienhypertexte"/>
          <w:rFonts w:ascii="Segoe UI" w:hAnsi="Segoe UI" w:cs="Segoe UI"/>
          <w:color w:val="0D0D0D"/>
          <w:sz w:val="40"/>
          <w:szCs w:val="40"/>
          <w:u w:val="none"/>
        </w:rPr>
        <w:t>•</w:t>
      </w:r>
      <w:r w:rsidRPr="00D502C3">
        <w:rPr>
          <w:rStyle w:val="Lienhypertexte"/>
          <w:rFonts w:ascii="Segoe UI" w:hAnsi="Segoe UI" w:cs="Segoe UI"/>
          <w:color w:val="0D0D0D"/>
          <w:sz w:val="40"/>
          <w:szCs w:val="40"/>
          <w:u w:val="none"/>
        </w:rPr>
        <w:tab/>
        <w:t>Architecture de déploiement sur AWS avec Amazon EKS</w:t>
      </w:r>
    </w:p>
    <w:p w:rsidR="00D502C3" w:rsidRPr="00D502C3" w:rsidRDefault="00D502C3" w:rsidP="00D502C3">
      <w:pPr>
        <w:ind w:left="1418" w:hanging="284"/>
        <w:rPr>
          <w:rStyle w:val="Lienhypertexte"/>
          <w:rFonts w:ascii="Segoe UI" w:hAnsi="Segoe UI" w:cs="Segoe UI"/>
          <w:color w:val="0D0D0D"/>
          <w:sz w:val="40"/>
          <w:szCs w:val="40"/>
          <w:u w:val="none"/>
        </w:rPr>
      </w:pPr>
      <w:r w:rsidRPr="00D502C3">
        <w:rPr>
          <w:rStyle w:val="Lienhypertexte"/>
          <w:rFonts w:ascii="Segoe UI" w:hAnsi="Segoe UI" w:cs="Segoe UI"/>
          <w:color w:val="0D0D0D"/>
          <w:sz w:val="40"/>
          <w:szCs w:val="40"/>
          <w:u w:val="none"/>
        </w:rPr>
        <w:t>•</w:t>
      </w:r>
      <w:r w:rsidRPr="00D502C3">
        <w:rPr>
          <w:rStyle w:val="Lienhypertexte"/>
          <w:rFonts w:ascii="Segoe UI" w:hAnsi="Segoe UI" w:cs="Segoe UI"/>
          <w:color w:val="0D0D0D"/>
          <w:sz w:val="40"/>
          <w:szCs w:val="40"/>
          <w:u w:val="none"/>
        </w:rPr>
        <w:tab/>
        <w:t xml:space="preserve">Gestion du code source avec </w:t>
      </w:r>
      <w:proofErr w:type="spellStart"/>
      <w:r w:rsidRPr="00D502C3">
        <w:rPr>
          <w:rStyle w:val="Lienhypertexte"/>
          <w:rFonts w:ascii="Segoe UI" w:hAnsi="Segoe UI" w:cs="Segoe UI"/>
          <w:color w:val="0D0D0D"/>
          <w:sz w:val="40"/>
          <w:szCs w:val="40"/>
          <w:u w:val="none"/>
        </w:rPr>
        <w:t>GitHub</w:t>
      </w:r>
      <w:proofErr w:type="spellEnd"/>
    </w:p>
    <w:p w:rsidR="00D502C3" w:rsidRPr="00D502C3" w:rsidRDefault="00D502C3" w:rsidP="00D502C3">
      <w:pPr>
        <w:ind w:left="1418" w:hanging="284"/>
        <w:rPr>
          <w:rStyle w:val="Lienhypertexte"/>
          <w:rFonts w:ascii="Segoe UI" w:hAnsi="Segoe UI" w:cs="Segoe UI"/>
          <w:color w:val="0D0D0D"/>
          <w:sz w:val="40"/>
          <w:szCs w:val="40"/>
          <w:u w:val="none"/>
        </w:rPr>
      </w:pPr>
      <w:r w:rsidRPr="00D502C3">
        <w:rPr>
          <w:rStyle w:val="Lienhypertexte"/>
          <w:rFonts w:ascii="Segoe UI" w:hAnsi="Segoe UI" w:cs="Segoe UI"/>
          <w:color w:val="0D0D0D"/>
          <w:sz w:val="40"/>
          <w:szCs w:val="40"/>
          <w:u w:val="none"/>
        </w:rPr>
        <w:t>•</w:t>
      </w:r>
      <w:r w:rsidRPr="00D502C3">
        <w:rPr>
          <w:rStyle w:val="Lienhypertexte"/>
          <w:rFonts w:ascii="Segoe UI" w:hAnsi="Segoe UI" w:cs="Segoe UI"/>
          <w:color w:val="0D0D0D"/>
          <w:sz w:val="40"/>
          <w:szCs w:val="40"/>
          <w:u w:val="none"/>
        </w:rPr>
        <w:tab/>
        <w:t>Contraintes de développement</w:t>
      </w:r>
    </w:p>
    <w:p w:rsidR="00D502C3" w:rsidRPr="00D502C3" w:rsidRDefault="00D502C3" w:rsidP="00D502C3">
      <w:pPr>
        <w:ind w:left="1418" w:hanging="284"/>
        <w:rPr>
          <w:rStyle w:val="Lienhypertexte"/>
          <w:rFonts w:ascii="Segoe UI" w:hAnsi="Segoe UI" w:cs="Segoe UI"/>
          <w:color w:val="0D0D0D"/>
          <w:sz w:val="40"/>
          <w:szCs w:val="40"/>
          <w:u w:val="none"/>
        </w:rPr>
      </w:pPr>
      <w:r w:rsidRPr="00D502C3">
        <w:rPr>
          <w:rStyle w:val="Lienhypertexte"/>
          <w:rFonts w:ascii="Segoe UI" w:hAnsi="Segoe UI" w:cs="Segoe UI"/>
          <w:color w:val="0D0D0D"/>
          <w:sz w:val="40"/>
          <w:szCs w:val="40"/>
          <w:u w:val="none"/>
        </w:rPr>
        <w:t>•</w:t>
      </w:r>
      <w:r w:rsidRPr="00D502C3">
        <w:rPr>
          <w:rStyle w:val="Lienhypertexte"/>
          <w:rFonts w:ascii="Segoe UI" w:hAnsi="Segoe UI" w:cs="Segoe UI"/>
          <w:color w:val="0D0D0D"/>
          <w:sz w:val="40"/>
          <w:szCs w:val="40"/>
          <w:u w:val="none"/>
        </w:rPr>
        <w:tab/>
        <w:t>Livrables attendus</w:t>
      </w:r>
    </w:p>
    <w:p w:rsidR="00D502C3" w:rsidRPr="00D502C3" w:rsidRDefault="00D502C3" w:rsidP="00D502C3">
      <w:pPr>
        <w:ind w:left="1418" w:hanging="284"/>
        <w:rPr>
          <w:rStyle w:val="Lienhypertexte"/>
          <w:rFonts w:ascii="Segoe UI" w:hAnsi="Segoe UI" w:cs="Segoe UI"/>
          <w:color w:val="0D0D0D"/>
          <w:sz w:val="40"/>
          <w:szCs w:val="40"/>
          <w:u w:val="none"/>
        </w:rPr>
      </w:pPr>
      <w:r w:rsidRPr="00D502C3">
        <w:rPr>
          <w:rStyle w:val="Lienhypertexte"/>
          <w:rFonts w:ascii="Segoe UI" w:hAnsi="Segoe UI" w:cs="Segoe UI"/>
          <w:color w:val="0D0D0D"/>
          <w:sz w:val="40"/>
          <w:szCs w:val="40"/>
          <w:u w:val="none"/>
        </w:rPr>
        <w:t>•</w:t>
      </w:r>
      <w:r w:rsidRPr="00D502C3">
        <w:rPr>
          <w:rStyle w:val="Lienhypertexte"/>
          <w:rFonts w:ascii="Segoe UI" w:hAnsi="Segoe UI" w:cs="Segoe UI"/>
          <w:color w:val="0D0D0D"/>
          <w:sz w:val="40"/>
          <w:szCs w:val="40"/>
          <w:u w:val="none"/>
        </w:rPr>
        <w:tab/>
        <w:t>Calendrier de développement</w:t>
      </w:r>
    </w:p>
    <w:p w:rsidR="00F639A3" w:rsidRPr="00F639A3" w:rsidRDefault="00F639A3" w:rsidP="00D502C3">
      <w:pPr>
        <w:ind w:left="993" w:firstLine="567"/>
        <w:rPr>
          <w:rFonts w:ascii="Segoe UI" w:hAnsi="Segoe UI" w:cs="Segoe UI"/>
          <w:color w:val="0D0D0D"/>
          <w:sz w:val="40"/>
          <w:szCs w:val="40"/>
        </w:rPr>
      </w:pPr>
    </w:p>
    <w:p w:rsidR="00F639A3" w:rsidRPr="00F639A3" w:rsidRDefault="009E4E98" w:rsidP="00F639A3">
      <w:pPr>
        <w:numPr>
          <w:ilvl w:val="0"/>
          <w:numId w:val="15"/>
        </w:numPr>
        <w:rPr>
          <w:rFonts w:ascii="Segoe UI" w:hAnsi="Segoe UI" w:cs="Segoe UI"/>
          <w:color w:val="0D0D0D"/>
          <w:sz w:val="40"/>
          <w:szCs w:val="40"/>
        </w:rPr>
      </w:pPr>
      <w:hyperlink w:anchor="_Installation" w:history="1">
        <w:r w:rsidR="00F639A3" w:rsidRPr="00891C62">
          <w:rPr>
            <w:rStyle w:val="Lienhypertexte"/>
            <w:rFonts w:ascii="Segoe UI" w:hAnsi="Segoe UI" w:cs="Segoe UI"/>
            <w:b/>
            <w:bCs/>
            <w:sz w:val="40"/>
            <w:szCs w:val="40"/>
          </w:rPr>
          <w:t>Installation</w:t>
        </w:r>
      </w:hyperlink>
    </w:p>
    <w:p w:rsidR="00F639A3" w:rsidRPr="00F639A3" w:rsidRDefault="00F639A3" w:rsidP="00F639A3">
      <w:pPr>
        <w:numPr>
          <w:ilvl w:val="1"/>
          <w:numId w:val="15"/>
        </w:numPr>
        <w:rPr>
          <w:rFonts w:ascii="Segoe UI" w:hAnsi="Segoe UI" w:cs="Segoe UI"/>
          <w:color w:val="0D0D0D"/>
          <w:sz w:val="40"/>
          <w:szCs w:val="40"/>
        </w:rPr>
      </w:pPr>
      <w:r w:rsidRPr="00F639A3">
        <w:rPr>
          <w:rFonts w:ascii="Segoe UI" w:hAnsi="Segoe UI" w:cs="Segoe UI"/>
          <w:color w:val="0D0D0D"/>
          <w:sz w:val="40"/>
          <w:szCs w:val="40"/>
        </w:rPr>
        <w:t>Configuration de l'environnement de développement</w:t>
      </w:r>
    </w:p>
    <w:p w:rsidR="00F639A3" w:rsidRPr="00F639A3" w:rsidRDefault="00F639A3" w:rsidP="00F639A3">
      <w:pPr>
        <w:numPr>
          <w:ilvl w:val="1"/>
          <w:numId w:val="15"/>
        </w:numPr>
        <w:rPr>
          <w:rFonts w:ascii="Segoe UI" w:hAnsi="Segoe UI" w:cs="Segoe UI"/>
          <w:color w:val="0D0D0D"/>
          <w:sz w:val="40"/>
          <w:szCs w:val="40"/>
        </w:rPr>
      </w:pPr>
      <w:r w:rsidRPr="00F639A3">
        <w:rPr>
          <w:rFonts w:ascii="Segoe UI" w:hAnsi="Segoe UI" w:cs="Segoe UI"/>
          <w:color w:val="0D0D0D"/>
          <w:sz w:val="40"/>
          <w:szCs w:val="40"/>
        </w:rPr>
        <w:t>Installation des dépendances</w:t>
      </w:r>
    </w:p>
    <w:p w:rsidR="00F639A3" w:rsidRDefault="00F639A3" w:rsidP="00F639A3">
      <w:pPr>
        <w:numPr>
          <w:ilvl w:val="1"/>
          <w:numId w:val="15"/>
        </w:numPr>
        <w:rPr>
          <w:rFonts w:ascii="Segoe UI" w:hAnsi="Segoe UI" w:cs="Segoe UI"/>
          <w:color w:val="0D0D0D"/>
          <w:sz w:val="40"/>
          <w:szCs w:val="40"/>
        </w:rPr>
      </w:pPr>
      <w:r w:rsidRPr="00F639A3">
        <w:rPr>
          <w:rFonts w:ascii="Segoe UI" w:hAnsi="Segoe UI" w:cs="Segoe UI"/>
          <w:color w:val="0D0D0D"/>
          <w:sz w:val="40"/>
          <w:szCs w:val="40"/>
        </w:rPr>
        <w:t>Configuration de la base de données</w:t>
      </w:r>
    </w:p>
    <w:p w:rsidR="00F079A1" w:rsidRDefault="00F079A1" w:rsidP="00F639A3">
      <w:pPr>
        <w:numPr>
          <w:ilvl w:val="1"/>
          <w:numId w:val="15"/>
        </w:numPr>
        <w:rPr>
          <w:rFonts w:ascii="Segoe UI" w:hAnsi="Segoe UI" w:cs="Segoe UI"/>
          <w:color w:val="0D0D0D"/>
          <w:sz w:val="40"/>
          <w:szCs w:val="40"/>
        </w:rPr>
      </w:pPr>
      <w:r>
        <w:rPr>
          <w:rFonts w:ascii="Segoe UI" w:hAnsi="Segoe UI" w:cs="Segoe UI"/>
          <w:color w:val="0D0D0D"/>
          <w:sz w:val="40"/>
          <w:szCs w:val="40"/>
        </w:rPr>
        <w:lastRenderedPageBreak/>
        <w:t>Installation Cluster EKS et toutes les dépendances AWS</w:t>
      </w:r>
    </w:p>
    <w:p w:rsidR="00F079A1" w:rsidRDefault="00F079A1" w:rsidP="00F639A3">
      <w:pPr>
        <w:numPr>
          <w:ilvl w:val="1"/>
          <w:numId w:val="15"/>
        </w:numPr>
        <w:rPr>
          <w:rFonts w:ascii="Segoe UI" w:hAnsi="Segoe UI" w:cs="Segoe UI"/>
          <w:color w:val="0D0D0D"/>
          <w:sz w:val="40"/>
          <w:szCs w:val="40"/>
        </w:rPr>
      </w:pPr>
      <w:r>
        <w:rPr>
          <w:rFonts w:ascii="Segoe UI" w:hAnsi="Segoe UI" w:cs="Segoe UI"/>
          <w:color w:val="0D0D0D"/>
          <w:sz w:val="40"/>
          <w:szCs w:val="40"/>
        </w:rPr>
        <w:t>Mise en place d’</w:t>
      </w:r>
      <w:proofErr w:type="spellStart"/>
      <w:r>
        <w:rPr>
          <w:rFonts w:ascii="Segoe UI" w:hAnsi="Segoe UI" w:cs="Segoe UI"/>
          <w:color w:val="0D0D0D"/>
          <w:sz w:val="40"/>
          <w:szCs w:val="40"/>
        </w:rPr>
        <w:t>ArgoCD</w:t>
      </w:r>
      <w:proofErr w:type="spellEnd"/>
      <w:r w:rsidR="00A346BD">
        <w:rPr>
          <w:rFonts w:ascii="Segoe UI" w:hAnsi="Segoe UI" w:cs="Segoe UI"/>
          <w:color w:val="0D0D0D"/>
          <w:sz w:val="40"/>
          <w:szCs w:val="40"/>
        </w:rPr>
        <w:t>, afin de déployer toute l’infrastructure au sein du cluster</w:t>
      </w:r>
    </w:p>
    <w:p w:rsidR="00A346BD" w:rsidRDefault="00A346BD" w:rsidP="00F639A3">
      <w:pPr>
        <w:numPr>
          <w:ilvl w:val="1"/>
          <w:numId w:val="15"/>
        </w:numPr>
        <w:rPr>
          <w:rFonts w:ascii="Segoe UI" w:hAnsi="Segoe UI" w:cs="Segoe UI"/>
          <w:color w:val="0D0D0D"/>
          <w:sz w:val="40"/>
          <w:szCs w:val="40"/>
        </w:rPr>
      </w:pPr>
      <w:r>
        <w:rPr>
          <w:rFonts w:ascii="Segoe UI" w:hAnsi="Segoe UI" w:cs="Segoe UI"/>
          <w:color w:val="0D0D0D"/>
          <w:sz w:val="40"/>
          <w:szCs w:val="40"/>
        </w:rPr>
        <w:t xml:space="preserve">Setup des </w:t>
      </w:r>
      <w:proofErr w:type="spellStart"/>
      <w:r>
        <w:rPr>
          <w:rFonts w:ascii="Segoe UI" w:hAnsi="Segoe UI" w:cs="Segoe UI"/>
          <w:color w:val="0D0D0D"/>
          <w:sz w:val="40"/>
          <w:szCs w:val="40"/>
        </w:rPr>
        <w:t>namespaces</w:t>
      </w:r>
      <w:proofErr w:type="spellEnd"/>
      <w:r>
        <w:rPr>
          <w:rFonts w:ascii="Segoe UI" w:hAnsi="Segoe UI" w:cs="Segoe UI"/>
          <w:color w:val="0D0D0D"/>
          <w:sz w:val="40"/>
          <w:szCs w:val="40"/>
        </w:rPr>
        <w:t xml:space="preserve"> et systèmes de fichiers</w:t>
      </w:r>
    </w:p>
    <w:p w:rsidR="00F639A3" w:rsidRPr="00F639A3" w:rsidRDefault="00F639A3" w:rsidP="00F639A3">
      <w:pPr>
        <w:ind w:left="1440" w:firstLine="0"/>
        <w:rPr>
          <w:rFonts w:ascii="Segoe UI" w:hAnsi="Segoe UI" w:cs="Segoe UI"/>
          <w:color w:val="0D0D0D"/>
          <w:sz w:val="40"/>
          <w:szCs w:val="40"/>
        </w:rPr>
      </w:pPr>
    </w:p>
    <w:p w:rsidR="00F639A3" w:rsidRPr="00F639A3" w:rsidRDefault="009E4E98" w:rsidP="00F639A3">
      <w:pPr>
        <w:numPr>
          <w:ilvl w:val="0"/>
          <w:numId w:val="15"/>
        </w:numPr>
        <w:rPr>
          <w:rFonts w:ascii="Segoe UI" w:hAnsi="Segoe UI" w:cs="Segoe UI"/>
          <w:color w:val="0D0D0D"/>
          <w:sz w:val="40"/>
          <w:szCs w:val="40"/>
        </w:rPr>
      </w:pPr>
      <w:hyperlink w:anchor="_Architecture_du_projet" w:history="1">
        <w:r w:rsidR="00F639A3" w:rsidRPr="00891C62">
          <w:rPr>
            <w:rStyle w:val="Lienhypertexte"/>
            <w:rFonts w:ascii="Segoe UI" w:hAnsi="Segoe UI" w:cs="Segoe UI"/>
            <w:b/>
            <w:bCs/>
            <w:sz w:val="40"/>
            <w:szCs w:val="40"/>
          </w:rPr>
          <w:t>Architecture du Projet</w:t>
        </w:r>
      </w:hyperlink>
    </w:p>
    <w:p w:rsidR="00F639A3" w:rsidRPr="00F639A3" w:rsidRDefault="00F639A3" w:rsidP="00F639A3">
      <w:pPr>
        <w:numPr>
          <w:ilvl w:val="1"/>
          <w:numId w:val="15"/>
        </w:numPr>
        <w:rPr>
          <w:rFonts w:ascii="Segoe UI" w:hAnsi="Segoe UI" w:cs="Segoe UI"/>
          <w:color w:val="0D0D0D"/>
          <w:sz w:val="40"/>
          <w:szCs w:val="40"/>
        </w:rPr>
      </w:pPr>
      <w:r w:rsidRPr="00F639A3">
        <w:rPr>
          <w:rFonts w:ascii="Segoe UI" w:hAnsi="Segoe UI" w:cs="Segoe UI"/>
          <w:color w:val="0D0D0D"/>
          <w:sz w:val="40"/>
          <w:szCs w:val="40"/>
        </w:rPr>
        <w:t>Vue d'ensemble de l'architecture</w:t>
      </w:r>
    </w:p>
    <w:p w:rsidR="00A346BD" w:rsidRPr="008B4974" w:rsidRDefault="00F639A3" w:rsidP="009E4E98">
      <w:pPr>
        <w:numPr>
          <w:ilvl w:val="1"/>
          <w:numId w:val="15"/>
        </w:numPr>
        <w:rPr>
          <w:rFonts w:ascii="Segoe UI" w:hAnsi="Segoe UI" w:cs="Segoe UI"/>
          <w:color w:val="0D0D0D"/>
          <w:sz w:val="40"/>
          <w:szCs w:val="40"/>
        </w:rPr>
      </w:pPr>
      <w:r w:rsidRPr="008B4974">
        <w:rPr>
          <w:rFonts w:ascii="Segoe UI" w:hAnsi="Segoe UI" w:cs="Segoe UI"/>
          <w:color w:val="0D0D0D"/>
          <w:sz w:val="40"/>
          <w:szCs w:val="40"/>
        </w:rPr>
        <w:t>Explication des composants principaux</w:t>
      </w:r>
    </w:p>
    <w:p w:rsidR="00A346BD" w:rsidRDefault="00A346BD" w:rsidP="00A346BD">
      <w:pPr>
        <w:rPr>
          <w:rFonts w:ascii="Segoe UI" w:hAnsi="Segoe UI" w:cs="Segoe UI"/>
          <w:color w:val="0D0D0D"/>
          <w:sz w:val="40"/>
          <w:szCs w:val="40"/>
        </w:rPr>
      </w:pPr>
    </w:p>
    <w:p w:rsidR="00F639A3" w:rsidRPr="00F639A3" w:rsidRDefault="00F639A3" w:rsidP="00F639A3">
      <w:pPr>
        <w:ind w:left="1440" w:firstLine="0"/>
        <w:rPr>
          <w:rFonts w:ascii="Segoe UI" w:hAnsi="Segoe UI" w:cs="Segoe UI"/>
          <w:color w:val="0D0D0D"/>
          <w:sz w:val="40"/>
          <w:szCs w:val="40"/>
        </w:rPr>
      </w:pPr>
    </w:p>
    <w:p w:rsidR="00F639A3" w:rsidRPr="00F639A3" w:rsidRDefault="009E4E98" w:rsidP="00F639A3">
      <w:pPr>
        <w:numPr>
          <w:ilvl w:val="0"/>
          <w:numId w:val="15"/>
        </w:numPr>
        <w:rPr>
          <w:rFonts w:ascii="Segoe UI" w:hAnsi="Segoe UI" w:cs="Segoe UI"/>
          <w:color w:val="0D0D0D"/>
          <w:sz w:val="40"/>
          <w:szCs w:val="40"/>
        </w:rPr>
      </w:pPr>
      <w:hyperlink w:anchor="_Fonctionnalités_principales" w:history="1">
        <w:r w:rsidR="00F639A3" w:rsidRPr="00891C62">
          <w:rPr>
            <w:rStyle w:val="Lienhypertexte"/>
            <w:rFonts w:ascii="Segoe UI" w:hAnsi="Segoe UI" w:cs="Segoe UI"/>
            <w:b/>
            <w:bCs/>
            <w:sz w:val="40"/>
            <w:szCs w:val="40"/>
          </w:rPr>
          <w:t>Fonctionnalités Principales</w:t>
        </w:r>
      </w:hyperlink>
    </w:p>
    <w:p w:rsidR="00F639A3" w:rsidRPr="00F639A3" w:rsidRDefault="00F639A3" w:rsidP="00F639A3">
      <w:pPr>
        <w:numPr>
          <w:ilvl w:val="1"/>
          <w:numId w:val="15"/>
        </w:numPr>
        <w:rPr>
          <w:rFonts w:ascii="Segoe UI" w:hAnsi="Segoe UI" w:cs="Segoe UI"/>
          <w:color w:val="0D0D0D"/>
          <w:sz w:val="40"/>
          <w:szCs w:val="40"/>
        </w:rPr>
      </w:pPr>
      <w:r w:rsidRPr="00F639A3">
        <w:rPr>
          <w:rFonts w:ascii="Segoe UI" w:hAnsi="Segoe UI" w:cs="Segoe UI"/>
          <w:color w:val="0D0D0D"/>
          <w:sz w:val="40"/>
          <w:szCs w:val="40"/>
        </w:rPr>
        <w:t>Authentification utilisateur</w:t>
      </w:r>
    </w:p>
    <w:p w:rsidR="00F639A3" w:rsidRPr="00F639A3" w:rsidRDefault="00F639A3" w:rsidP="00F639A3">
      <w:pPr>
        <w:numPr>
          <w:ilvl w:val="1"/>
          <w:numId w:val="15"/>
        </w:numPr>
        <w:rPr>
          <w:rFonts w:ascii="Segoe UI" w:hAnsi="Segoe UI" w:cs="Segoe UI"/>
          <w:color w:val="0D0D0D"/>
          <w:sz w:val="40"/>
          <w:szCs w:val="40"/>
        </w:rPr>
      </w:pPr>
      <w:r w:rsidRPr="00F639A3">
        <w:rPr>
          <w:rFonts w:ascii="Segoe UI" w:hAnsi="Segoe UI" w:cs="Segoe UI"/>
          <w:color w:val="0D0D0D"/>
          <w:sz w:val="40"/>
          <w:szCs w:val="40"/>
        </w:rPr>
        <w:t>Gestion des utilisateurs</w:t>
      </w:r>
    </w:p>
    <w:p w:rsidR="00F639A3" w:rsidRDefault="00F639A3" w:rsidP="00F639A3">
      <w:pPr>
        <w:numPr>
          <w:ilvl w:val="1"/>
          <w:numId w:val="15"/>
        </w:numPr>
        <w:rPr>
          <w:rFonts w:ascii="Segoe UI" w:hAnsi="Segoe UI" w:cs="Segoe UI"/>
          <w:color w:val="0D0D0D"/>
          <w:sz w:val="40"/>
          <w:szCs w:val="40"/>
        </w:rPr>
      </w:pPr>
      <w:r w:rsidRPr="00F639A3">
        <w:rPr>
          <w:rFonts w:ascii="Segoe UI" w:hAnsi="Segoe UI" w:cs="Segoe UI"/>
          <w:color w:val="0D0D0D"/>
          <w:sz w:val="40"/>
          <w:szCs w:val="40"/>
        </w:rPr>
        <w:t>Interface utilisateur</w:t>
      </w:r>
    </w:p>
    <w:p w:rsidR="00201B92" w:rsidRDefault="00F639A3" w:rsidP="00A346BD">
      <w:pPr>
        <w:pStyle w:val="Paragraphedeliste"/>
        <w:numPr>
          <w:ilvl w:val="1"/>
          <w:numId w:val="15"/>
        </w:numPr>
        <w:rPr>
          <w:rFonts w:ascii="Segoe UI" w:hAnsi="Segoe UI" w:cs="Segoe UI"/>
          <w:color w:val="0D0D0D"/>
          <w:sz w:val="40"/>
          <w:szCs w:val="40"/>
        </w:rPr>
      </w:pPr>
      <w:r w:rsidRPr="00A346BD">
        <w:rPr>
          <w:rFonts w:ascii="Segoe UI" w:hAnsi="Segoe UI" w:cs="Segoe UI"/>
          <w:color w:val="0D0D0D"/>
          <w:sz w:val="40"/>
          <w:szCs w:val="40"/>
        </w:rPr>
        <w:t>Intégration de la base de données PostgreSQL</w:t>
      </w:r>
    </w:p>
    <w:p w:rsidR="00A346BD" w:rsidRDefault="00A346BD" w:rsidP="00A346BD">
      <w:pPr>
        <w:pStyle w:val="Paragraphedeliste"/>
        <w:ind w:left="1440" w:firstLine="0"/>
        <w:rPr>
          <w:rFonts w:ascii="Segoe UI" w:hAnsi="Segoe UI" w:cs="Segoe UI"/>
          <w:color w:val="0D0D0D"/>
          <w:sz w:val="40"/>
          <w:szCs w:val="40"/>
        </w:rPr>
      </w:pPr>
    </w:p>
    <w:p w:rsidR="00F639A3" w:rsidRPr="00F639A3" w:rsidRDefault="009E4E98" w:rsidP="00F639A3">
      <w:pPr>
        <w:numPr>
          <w:ilvl w:val="0"/>
          <w:numId w:val="15"/>
        </w:numPr>
        <w:rPr>
          <w:rFonts w:ascii="Segoe UI" w:hAnsi="Segoe UI" w:cs="Segoe UI"/>
          <w:color w:val="0D0D0D"/>
          <w:sz w:val="40"/>
          <w:szCs w:val="40"/>
        </w:rPr>
      </w:pPr>
      <w:hyperlink w:anchor="_Conclusion" w:history="1">
        <w:r w:rsidR="00F639A3" w:rsidRPr="00891C62">
          <w:rPr>
            <w:rStyle w:val="Lienhypertexte"/>
            <w:rFonts w:ascii="Segoe UI" w:hAnsi="Segoe UI" w:cs="Segoe UI"/>
            <w:b/>
            <w:bCs/>
            <w:sz w:val="40"/>
            <w:szCs w:val="40"/>
          </w:rPr>
          <w:t>Conclusion</w:t>
        </w:r>
      </w:hyperlink>
    </w:p>
    <w:p w:rsidR="00F639A3" w:rsidRPr="00F639A3" w:rsidRDefault="00F639A3" w:rsidP="00F639A3">
      <w:pPr>
        <w:numPr>
          <w:ilvl w:val="1"/>
          <w:numId w:val="15"/>
        </w:numPr>
        <w:rPr>
          <w:rFonts w:ascii="Segoe UI" w:hAnsi="Segoe UI" w:cs="Segoe UI"/>
          <w:color w:val="0D0D0D"/>
          <w:sz w:val="40"/>
          <w:szCs w:val="40"/>
        </w:rPr>
      </w:pPr>
      <w:r w:rsidRPr="00F639A3">
        <w:rPr>
          <w:rFonts w:ascii="Segoe UI" w:hAnsi="Segoe UI" w:cs="Segoe UI"/>
          <w:color w:val="0D0D0D"/>
          <w:sz w:val="40"/>
          <w:szCs w:val="40"/>
        </w:rPr>
        <w:t>Résumé du projet</w:t>
      </w:r>
    </w:p>
    <w:p w:rsidR="00F639A3" w:rsidRPr="00F639A3" w:rsidRDefault="00F639A3" w:rsidP="00F639A3">
      <w:pPr>
        <w:numPr>
          <w:ilvl w:val="1"/>
          <w:numId w:val="15"/>
        </w:numPr>
        <w:rPr>
          <w:rFonts w:ascii="Segoe UI" w:hAnsi="Segoe UI" w:cs="Segoe UI"/>
          <w:color w:val="0D0D0D"/>
          <w:sz w:val="40"/>
          <w:szCs w:val="40"/>
        </w:rPr>
      </w:pPr>
      <w:r w:rsidRPr="00F639A3">
        <w:rPr>
          <w:rFonts w:ascii="Segoe UI" w:hAnsi="Segoe UI" w:cs="Segoe UI"/>
          <w:color w:val="0D0D0D"/>
          <w:sz w:val="40"/>
          <w:szCs w:val="40"/>
        </w:rPr>
        <w:t>Perspectives d'amélioration</w:t>
      </w:r>
    </w:p>
    <w:p w:rsidR="00D9740D" w:rsidRDefault="00D9740D" w:rsidP="00D9740D">
      <w:pPr>
        <w:rPr>
          <w:lang w:val="en-US"/>
        </w:rPr>
      </w:pPr>
    </w:p>
    <w:p w:rsidR="00F639A3" w:rsidRDefault="00F639A3" w:rsidP="00D9740D">
      <w:pPr>
        <w:rPr>
          <w:lang w:val="en-US"/>
        </w:rPr>
      </w:pPr>
    </w:p>
    <w:bookmarkStart w:id="1" w:name="_Introduction"/>
    <w:bookmarkEnd w:id="1"/>
    <w:p w:rsidR="00187E54" w:rsidRPr="00187E54" w:rsidRDefault="00891C62" w:rsidP="00891C62">
      <w:pPr>
        <w:pStyle w:val="Titre2"/>
      </w:pPr>
      <w:r w:rsidRPr="00891C62">
        <w:rPr>
          <w:sz w:val="56"/>
          <w:szCs w:val="56"/>
        </w:rPr>
        <w:fldChar w:fldCharType="begin"/>
      </w:r>
      <w:r w:rsidRPr="00891C62">
        <w:rPr>
          <w:sz w:val="56"/>
          <w:szCs w:val="56"/>
        </w:rPr>
        <w:instrText xml:space="preserve"> HYPERLINK  \l "_Menu" </w:instrText>
      </w:r>
      <w:r w:rsidRPr="00891C62">
        <w:rPr>
          <w:sz w:val="56"/>
          <w:szCs w:val="56"/>
        </w:rPr>
        <w:fldChar w:fldCharType="separate"/>
      </w:r>
      <w:r w:rsidR="00187E54" w:rsidRPr="00891C62">
        <w:rPr>
          <w:rStyle w:val="Lienhypertexte"/>
          <w:sz w:val="56"/>
          <w:szCs w:val="56"/>
        </w:rPr>
        <w:t>Introduction</w:t>
      </w:r>
      <w:r w:rsidRPr="00891C62">
        <w:rPr>
          <w:sz w:val="56"/>
          <w:szCs w:val="56"/>
        </w:rPr>
        <w:fldChar w:fldCharType="end"/>
      </w:r>
    </w:p>
    <w:p w:rsidR="008B4974" w:rsidRPr="008B4974" w:rsidRDefault="009E4E98" w:rsidP="008B4974">
      <w:pPr>
        <w:ind w:left="0" w:firstLine="0"/>
        <w:rPr>
          <w:sz w:val="28"/>
          <w:szCs w:val="28"/>
        </w:rPr>
      </w:pPr>
      <w:r>
        <w:rPr>
          <w:sz w:val="28"/>
          <w:szCs w:val="28"/>
        </w:rPr>
        <w:pict>
          <v:rect id="_x0000_i1025" style="width:0;height:0" o:hralign="center" o:hrstd="t" o:hrnoshade="t" o:hr="t" fillcolor="#0d0d0d" stroked="f"/>
        </w:pict>
      </w:r>
    </w:p>
    <w:p w:rsidR="008B4974" w:rsidRPr="008B4974" w:rsidRDefault="008B4974" w:rsidP="008B4974">
      <w:pPr>
        <w:ind w:left="0" w:firstLine="0"/>
        <w:jc w:val="center"/>
        <w:rPr>
          <w:sz w:val="28"/>
          <w:szCs w:val="28"/>
        </w:rPr>
      </w:pPr>
      <w:r w:rsidRPr="008B4974">
        <w:rPr>
          <w:sz w:val="28"/>
          <w:szCs w:val="28"/>
        </w:rPr>
        <w:t>Cette documentation accompagne le projet de fin de TP et vise à présenter en détail le respect du cahier des charges fourni. Elle fournit des informations sur l'installation du projet, son architecture, ses fonctionnalités principales, ainsi que des captures d'écran pour illustrer le processus.</w:t>
      </w:r>
    </w:p>
    <w:p w:rsidR="008B4974" w:rsidRDefault="008B4974" w:rsidP="008B4974">
      <w:pPr>
        <w:ind w:left="0" w:firstLine="0"/>
        <w:jc w:val="center"/>
        <w:rPr>
          <w:sz w:val="28"/>
          <w:szCs w:val="28"/>
        </w:rPr>
      </w:pPr>
      <w:r w:rsidRPr="008B4974">
        <w:rPr>
          <w:sz w:val="28"/>
          <w:szCs w:val="28"/>
        </w:rPr>
        <w:t xml:space="preserve">L’application et les fichiers de déploiement de l'infrastructure sont hébergés sur deux dépôts </w:t>
      </w:r>
      <w:proofErr w:type="spellStart"/>
      <w:r w:rsidRPr="008B4974">
        <w:rPr>
          <w:sz w:val="28"/>
          <w:szCs w:val="28"/>
        </w:rPr>
        <w:t>GitHub</w:t>
      </w:r>
      <w:proofErr w:type="spellEnd"/>
      <w:r w:rsidRPr="008B4974">
        <w:rPr>
          <w:sz w:val="28"/>
          <w:szCs w:val="28"/>
        </w:rPr>
        <w:t xml:space="preserve"> distincts :</w:t>
      </w:r>
    </w:p>
    <w:p w:rsidR="008B4974" w:rsidRPr="008B4974" w:rsidRDefault="008B4974" w:rsidP="008B4974">
      <w:pPr>
        <w:ind w:left="0" w:firstLine="0"/>
        <w:rPr>
          <w:sz w:val="28"/>
          <w:szCs w:val="28"/>
        </w:rPr>
      </w:pPr>
    </w:p>
    <w:p w:rsidR="008B4974" w:rsidRPr="008B4974" w:rsidRDefault="008B4974" w:rsidP="008B4974">
      <w:pPr>
        <w:numPr>
          <w:ilvl w:val="0"/>
          <w:numId w:val="37"/>
        </w:numPr>
        <w:tabs>
          <w:tab w:val="clear" w:pos="720"/>
          <w:tab w:val="num" w:pos="360"/>
        </w:tabs>
        <w:ind w:left="0" w:firstLine="0"/>
        <w:rPr>
          <w:sz w:val="28"/>
          <w:szCs w:val="28"/>
        </w:rPr>
      </w:pPr>
      <w:r w:rsidRPr="008B4974">
        <w:rPr>
          <w:sz w:val="28"/>
          <w:szCs w:val="28"/>
        </w:rPr>
        <w:t>Pour l'application et l'infrastructure interne au cluster à déployer :</w:t>
      </w:r>
    </w:p>
    <w:p w:rsidR="008B4974" w:rsidRPr="008B4974" w:rsidRDefault="009E4E98" w:rsidP="008B4974">
      <w:pPr>
        <w:numPr>
          <w:ilvl w:val="1"/>
          <w:numId w:val="37"/>
        </w:numPr>
        <w:tabs>
          <w:tab w:val="num" w:pos="360"/>
        </w:tabs>
        <w:ind w:left="0" w:firstLine="426"/>
        <w:rPr>
          <w:sz w:val="28"/>
          <w:szCs w:val="28"/>
        </w:rPr>
      </w:pPr>
      <w:hyperlink r:id="rId10" w:tgtFrame="_new" w:history="1">
        <w:r w:rsidR="008B4974" w:rsidRPr="008B4974">
          <w:rPr>
            <w:rStyle w:val="Lienhypertexte"/>
            <w:sz w:val="28"/>
            <w:szCs w:val="28"/>
          </w:rPr>
          <w:t>Dépôt pour l'infrastructure et l'application</w:t>
        </w:r>
      </w:hyperlink>
    </w:p>
    <w:p w:rsidR="008B4974" w:rsidRPr="008B4974" w:rsidRDefault="008B4974" w:rsidP="008B4974">
      <w:pPr>
        <w:numPr>
          <w:ilvl w:val="0"/>
          <w:numId w:val="37"/>
        </w:numPr>
        <w:tabs>
          <w:tab w:val="clear" w:pos="720"/>
          <w:tab w:val="num" w:pos="360"/>
        </w:tabs>
        <w:ind w:left="0" w:firstLine="0"/>
        <w:rPr>
          <w:sz w:val="28"/>
          <w:szCs w:val="28"/>
        </w:rPr>
      </w:pPr>
      <w:r w:rsidRPr="008B4974">
        <w:rPr>
          <w:sz w:val="28"/>
          <w:szCs w:val="28"/>
        </w:rPr>
        <w:t>Pour l'infrastructure AWS et la documentation associée :</w:t>
      </w:r>
    </w:p>
    <w:p w:rsidR="008B4974" w:rsidRPr="008B4974" w:rsidRDefault="009E4E98" w:rsidP="008B4974">
      <w:pPr>
        <w:numPr>
          <w:ilvl w:val="1"/>
          <w:numId w:val="37"/>
        </w:numPr>
        <w:tabs>
          <w:tab w:val="num" w:pos="360"/>
        </w:tabs>
        <w:ind w:left="0" w:firstLine="426"/>
        <w:rPr>
          <w:sz w:val="28"/>
          <w:szCs w:val="28"/>
        </w:rPr>
      </w:pPr>
      <w:hyperlink r:id="rId11" w:tgtFrame="_new" w:history="1">
        <w:r w:rsidR="008B4974" w:rsidRPr="008B4974">
          <w:rPr>
            <w:rStyle w:val="Lienhypertexte"/>
            <w:sz w:val="28"/>
            <w:szCs w:val="28"/>
          </w:rPr>
          <w:t>Dépôt pour l'infrastructure AWS et la documentation</w:t>
        </w:r>
      </w:hyperlink>
    </w:p>
    <w:p w:rsidR="008B4974" w:rsidRPr="008B4974" w:rsidRDefault="008B4974" w:rsidP="008B4974">
      <w:pPr>
        <w:tabs>
          <w:tab w:val="num" w:pos="1440"/>
        </w:tabs>
        <w:ind w:left="0" w:firstLine="0"/>
        <w:rPr>
          <w:sz w:val="28"/>
          <w:szCs w:val="28"/>
        </w:rPr>
      </w:pPr>
    </w:p>
    <w:p w:rsidR="008B4974" w:rsidRPr="008B4974" w:rsidRDefault="008B4974" w:rsidP="008B4974">
      <w:pPr>
        <w:tabs>
          <w:tab w:val="num" w:pos="360"/>
        </w:tabs>
        <w:ind w:left="0" w:firstLine="0"/>
        <w:rPr>
          <w:sz w:val="28"/>
          <w:szCs w:val="28"/>
        </w:rPr>
      </w:pPr>
      <w:r w:rsidRPr="008B4974">
        <w:rPr>
          <w:sz w:val="28"/>
          <w:szCs w:val="28"/>
        </w:rPr>
        <w:t>L’application possède deux environnements distincts :</w:t>
      </w:r>
    </w:p>
    <w:p w:rsidR="008B4974" w:rsidRPr="008B4974" w:rsidRDefault="008B4974" w:rsidP="00B32FF9">
      <w:pPr>
        <w:numPr>
          <w:ilvl w:val="0"/>
          <w:numId w:val="38"/>
        </w:numPr>
        <w:tabs>
          <w:tab w:val="clear" w:pos="720"/>
          <w:tab w:val="num" w:pos="360"/>
        </w:tabs>
        <w:ind w:left="0" w:firstLine="426"/>
        <w:rPr>
          <w:sz w:val="28"/>
          <w:szCs w:val="28"/>
        </w:rPr>
      </w:pPr>
      <w:r w:rsidRPr="008B4974">
        <w:rPr>
          <w:sz w:val="28"/>
          <w:szCs w:val="28"/>
        </w:rPr>
        <w:t>Dev pour le développement.</w:t>
      </w:r>
    </w:p>
    <w:p w:rsidR="008B4974" w:rsidRPr="008B4974" w:rsidRDefault="008B4974" w:rsidP="00B32FF9">
      <w:pPr>
        <w:numPr>
          <w:ilvl w:val="0"/>
          <w:numId w:val="38"/>
        </w:numPr>
        <w:tabs>
          <w:tab w:val="clear" w:pos="720"/>
          <w:tab w:val="num" w:pos="360"/>
        </w:tabs>
        <w:ind w:left="0" w:firstLine="426"/>
        <w:rPr>
          <w:sz w:val="28"/>
          <w:szCs w:val="28"/>
        </w:rPr>
      </w:pPr>
      <w:proofErr w:type="spellStart"/>
      <w:r w:rsidRPr="008B4974">
        <w:rPr>
          <w:sz w:val="28"/>
          <w:szCs w:val="28"/>
        </w:rPr>
        <w:t>Prod</w:t>
      </w:r>
      <w:proofErr w:type="spellEnd"/>
      <w:r w:rsidRPr="008B4974">
        <w:rPr>
          <w:sz w:val="28"/>
          <w:szCs w:val="28"/>
        </w:rPr>
        <w:t xml:space="preserve"> pour la production.</w:t>
      </w:r>
    </w:p>
    <w:p w:rsidR="00D9740D" w:rsidRDefault="00D9740D" w:rsidP="008B4974">
      <w:pPr>
        <w:ind w:left="0" w:firstLine="0"/>
        <w:rPr>
          <w:lang w:val="en-US"/>
        </w:rPr>
      </w:pPr>
    </w:p>
    <w:p w:rsidR="00D9740D" w:rsidRDefault="00D9740D" w:rsidP="00D9740D">
      <w:pPr>
        <w:rPr>
          <w:lang w:val="en-US"/>
        </w:rPr>
      </w:pPr>
    </w:p>
    <w:p w:rsidR="008B4974" w:rsidRDefault="008B4974" w:rsidP="00D9740D">
      <w:pPr>
        <w:rPr>
          <w:lang w:val="en-US"/>
        </w:rPr>
      </w:pPr>
    </w:p>
    <w:p w:rsidR="00D9740D" w:rsidRDefault="00D9740D" w:rsidP="00D9740D">
      <w:pPr>
        <w:rPr>
          <w:lang w:val="en-US"/>
        </w:rPr>
      </w:pPr>
    </w:p>
    <w:p w:rsidR="003B6BB4" w:rsidRDefault="003B6BB4" w:rsidP="00D9740D">
      <w:pPr>
        <w:rPr>
          <w:lang w:val="en-US"/>
        </w:rPr>
      </w:pPr>
    </w:p>
    <w:p w:rsidR="00C30659" w:rsidRDefault="00C30659" w:rsidP="00D9740D">
      <w:pPr>
        <w:rPr>
          <w:lang w:val="en-US"/>
        </w:rPr>
      </w:pPr>
    </w:p>
    <w:bookmarkStart w:id="2" w:name="_Cahier_des_charges"/>
    <w:bookmarkEnd w:id="2"/>
    <w:p w:rsidR="00C30659" w:rsidRPr="00891C62" w:rsidRDefault="00C30659" w:rsidP="00C30659">
      <w:pPr>
        <w:pStyle w:val="Titre2"/>
        <w:rPr>
          <w:rFonts w:ascii="Segoe UI" w:hAnsi="Segoe UI" w:cs="Segoe UI"/>
          <w:sz w:val="56"/>
          <w:szCs w:val="56"/>
        </w:rPr>
      </w:pPr>
      <w:r>
        <w:rPr>
          <w:sz w:val="56"/>
          <w:szCs w:val="56"/>
        </w:rPr>
        <w:lastRenderedPageBreak/>
        <w:fldChar w:fldCharType="begin"/>
      </w:r>
      <w:r>
        <w:rPr>
          <w:sz w:val="56"/>
          <w:szCs w:val="56"/>
        </w:rPr>
        <w:instrText xml:space="preserve"> HYPERLINK  \l "_Menu" </w:instrText>
      </w:r>
      <w:r>
        <w:rPr>
          <w:sz w:val="56"/>
          <w:szCs w:val="56"/>
        </w:rPr>
        <w:fldChar w:fldCharType="separate"/>
      </w:r>
      <w:r w:rsidRPr="00C30659">
        <w:rPr>
          <w:rStyle w:val="Lienhypertexte"/>
          <w:sz w:val="56"/>
          <w:szCs w:val="56"/>
        </w:rPr>
        <w:t>Cahier des charges</w:t>
      </w:r>
      <w:r>
        <w:rPr>
          <w:sz w:val="56"/>
          <w:szCs w:val="56"/>
        </w:rPr>
        <w:fldChar w:fldCharType="end"/>
      </w:r>
    </w:p>
    <w:p w:rsidR="003E4960" w:rsidRDefault="003E4960" w:rsidP="003E4960">
      <w:pPr>
        <w:ind w:left="0" w:firstLine="0"/>
        <w:jc w:val="center"/>
        <w:rPr>
          <w:rFonts w:ascii="Segoe UI" w:hAnsi="Segoe UI" w:cs="Segoe UI"/>
          <w:bCs/>
          <w:sz w:val="28"/>
          <w:szCs w:val="28"/>
        </w:rPr>
      </w:pPr>
      <w:r w:rsidRPr="003E4960">
        <w:rPr>
          <w:rFonts w:ascii="Segoe UI" w:hAnsi="Segoe UI" w:cs="Segoe UI"/>
          <w:b/>
          <w:bCs/>
          <w:sz w:val="28"/>
          <w:szCs w:val="28"/>
        </w:rPr>
        <w:t xml:space="preserve">Projet </w:t>
      </w:r>
      <w:r w:rsidRPr="003E4960">
        <w:rPr>
          <w:rFonts w:ascii="Segoe UI" w:hAnsi="Segoe UI" w:cs="Segoe UI"/>
          <w:bCs/>
          <w:sz w:val="28"/>
          <w:szCs w:val="28"/>
        </w:rPr>
        <w:t>:</w:t>
      </w:r>
    </w:p>
    <w:p w:rsidR="00A51A34" w:rsidRDefault="00A51A34" w:rsidP="003E4960">
      <w:pPr>
        <w:ind w:left="0" w:firstLine="0"/>
        <w:jc w:val="center"/>
        <w:rPr>
          <w:rFonts w:ascii="Segoe UI" w:hAnsi="Segoe UI" w:cs="Segoe UI"/>
          <w:bCs/>
          <w:sz w:val="28"/>
          <w:szCs w:val="28"/>
        </w:rPr>
      </w:pPr>
    </w:p>
    <w:p w:rsidR="003E4960" w:rsidRDefault="003E4960" w:rsidP="003E4960">
      <w:pPr>
        <w:ind w:left="0" w:firstLine="0"/>
        <w:rPr>
          <w:rFonts w:ascii="Segoe UI" w:hAnsi="Segoe UI" w:cs="Segoe UI"/>
          <w:bCs/>
          <w:sz w:val="28"/>
          <w:szCs w:val="28"/>
        </w:rPr>
      </w:pPr>
      <w:r w:rsidRPr="003E4960">
        <w:rPr>
          <w:rFonts w:ascii="Segoe UI" w:hAnsi="Segoe UI" w:cs="Segoe UI"/>
          <w:bCs/>
          <w:sz w:val="28"/>
          <w:szCs w:val="28"/>
        </w:rPr>
        <w:t>Développement et Déploiement d'une Application Web avec Django</w:t>
      </w:r>
    </w:p>
    <w:p w:rsidR="003E4960" w:rsidRPr="003E4960" w:rsidRDefault="003E4960" w:rsidP="003E4960">
      <w:pPr>
        <w:ind w:left="0" w:firstLine="0"/>
        <w:rPr>
          <w:rFonts w:ascii="Segoe UI" w:hAnsi="Segoe UI" w:cs="Segoe UI"/>
          <w:b/>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Objectif :</w:t>
      </w:r>
    </w:p>
    <w:p w:rsidR="00A51A34" w:rsidRDefault="00A51A34" w:rsidP="003E4960">
      <w:pPr>
        <w:ind w:left="0" w:firstLine="0"/>
        <w:jc w:val="center"/>
        <w:rPr>
          <w:rFonts w:ascii="Segoe UI" w:hAnsi="Segoe UI" w:cs="Segoe UI"/>
          <w:b/>
          <w:bCs/>
          <w:sz w:val="28"/>
          <w:szCs w:val="28"/>
        </w:rPr>
      </w:pPr>
    </w:p>
    <w:p w:rsidR="003E4960" w:rsidRDefault="003E4960" w:rsidP="003E4960">
      <w:pPr>
        <w:ind w:left="0" w:firstLine="0"/>
        <w:rPr>
          <w:rFonts w:ascii="Segoe UI" w:hAnsi="Segoe UI" w:cs="Segoe UI"/>
          <w:bCs/>
          <w:sz w:val="28"/>
          <w:szCs w:val="28"/>
        </w:rPr>
      </w:pPr>
      <w:r w:rsidRPr="003E4960">
        <w:rPr>
          <w:rFonts w:ascii="Segoe UI" w:hAnsi="Segoe UI" w:cs="Segoe UI"/>
          <w:bCs/>
          <w:sz w:val="28"/>
          <w:szCs w:val="28"/>
        </w:rPr>
        <w:t xml:space="preserve"> Créer, développer et déployer une application web utilisant le </w:t>
      </w:r>
      <w:proofErr w:type="spellStart"/>
      <w:r w:rsidRPr="003E4960">
        <w:rPr>
          <w:rFonts w:ascii="Segoe UI" w:hAnsi="Segoe UI" w:cs="Segoe UI"/>
          <w:bCs/>
          <w:sz w:val="28"/>
          <w:szCs w:val="28"/>
        </w:rPr>
        <w:t>framework</w:t>
      </w:r>
      <w:proofErr w:type="spellEnd"/>
      <w:r w:rsidRPr="003E4960">
        <w:rPr>
          <w:rFonts w:ascii="Segoe UI" w:hAnsi="Segoe UI" w:cs="Segoe UI"/>
          <w:bCs/>
          <w:sz w:val="28"/>
          <w:szCs w:val="28"/>
        </w:rPr>
        <w:t xml:space="preserve"> Django en Python avec une base de données PostgreSQL hébergée sur AWS, en utilisant Amazon EKS (</w:t>
      </w:r>
      <w:proofErr w:type="spellStart"/>
      <w:r w:rsidRPr="003E4960">
        <w:rPr>
          <w:rFonts w:ascii="Segoe UI" w:hAnsi="Segoe UI" w:cs="Segoe UI"/>
          <w:bCs/>
          <w:sz w:val="28"/>
          <w:szCs w:val="28"/>
        </w:rPr>
        <w:t>Elastic</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Kubernetes</w:t>
      </w:r>
      <w:proofErr w:type="spellEnd"/>
      <w:r w:rsidRPr="003E4960">
        <w:rPr>
          <w:rFonts w:ascii="Segoe UI" w:hAnsi="Segoe UI" w:cs="Segoe UI"/>
          <w:bCs/>
          <w:sz w:val="28"/>
          <w:szCs w:val="28"/>
        </w:rPr>
        <w:t xml:space="preserve"> Service) pour l'orchestration des conteneurs, tout en intégrant la gestion du code source via un </w:t>
      </w:r>
      <w:proofErr w:type="spellStart"/>
      <w:r w:rsidRPr="003E4960">
        <w:rPr>
          <w:rFonts w:ascii="Segoe UI" w:hAnsi="Segoe UI" w:cs="Segoe UI"/>
          <w:bCs/>
          <w:sz w:val="28"/>
          <w:szCs w:val="28"/>
        </w:rPr>
        <w:t>repository</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et le déploiement avec </w:t>
      </w:r>
      <w:proofErr w:type="spellStart"/>
      <w:r w:rsidRPr="003E4960">
        <w:rPr>
          <w:rFonts w:ascii="Segoe UI" w:hAnsi="Segoe UI" w:cs="Segoe UI"/>
          <w:bCs/>
          <w:sz w:val="28"/>
          <w:szCs w:val="28"/>
        </w:rPr>
        <w:t>Terraform</w:t>
      </w:r>
      <w:proofErr w:type="spellEnd"/>
      <w:r w:rsidRPr="003E4960">
        <w:rPr>
          <w:rFonts w:ascii="Segoe UI" w:hAnsi="Segoe UI" w:cs="Segoe UI"/>
          <w:bCs/>
          <w:sz w:val="28"/>
          <w:szCs w:val="28"/>
        </w:rPr>
        <w:t>.</w:t>
      </w:r>
    </w:p>
    <w:p w:rsidR="003E4960" w:rsidRPr="003E4960" w:rsidRDefault="003E4960" w:rsidP="003E4960">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Fonctionnalités principales :</w:t>
      </w:r>
    </w:p>
    <w:p w:rsidR="00A51A34" w:rsidRPr="003E4960" w:rsidRDefault="00A51A34" w:rsidP="003E4960">
      <w:pPr>
        <w:ind w:left="0" w:firstLine="0"/>
        <w:jc w:val="center"/>
        <w:rPr>
          <w:rFonts w:ascii="Segoe UI" w:hAnsi="Segoe UI" w:cs="Segoe UI"/>
          <w:b/>
          <w:bCs/>
          <w:sz w:val="28"/>
          <w:szCs w:val="28"/>
        </w:rPr>
      </w:pPr>
    </w:p>
    <w:p w:rsidR="003E4960" w:rsidRPr="003E4960" w:rsidRDefault="003E4960" w:rsidP="003E4960">
      <w:pPr>
        <w:numPr>
          <w:ilvl w:val="0"/>
          <w:numId w:val="28"/>
        </w:numPr>
        <w:ind w:left="0" w:firstLine="0"/>
        <w:rPr>
          <w:rFonts w:ascii="Segoe UI" w:hAnsi="Segoe UI" w:cs="Segoe UI"/>
          <w:bCs/>
          <w:sz w:val="28"/>
          <w:szCs w:val="28"/>
        </w:rPr>
      </w:pPr>
      <w:r w:rsidRPr="003E4960">
        <w:rPr>
          <w:rFonts w:ascii="Segoe UI" w:hAnsi="Segoe UI" w:cs="Segoe UI"/>
          <w:bCs/>
          <w:sz w:val="28"/>
          <w:szCs w:val="28"/>
        </w:rPr>
        <w:t>Authentification utilisateur (inscription, connexion, déconnexion)</w:t>
      </w:r>
    </w:p>
    <w:p w:rsidR="003E4960" w:rsidRPr="003E4960" w:rsidRDefault="003E4960" w:rsidP="003E4960">
      <w:pPr>
        <w:numPr>
          <w:ilvl w:val="0"/>
          <w:numId w:val="28"/>
        </w:numPr>
        <w:ind w:left="0" w:firstLine="0"/>
        <w:rPr>
          <w:rFonts w:ascii="Segoe UI" w:hAnsi="Segoe UI" w:cs="Segoe UI"/>
          <w:bCs/>
          <w:sz w:val="28"/>
          <w:szCs w:val="28"/>
        </w:rPr>
      </w:pPr>
      <w:r w:rsidRPr="003E4960">
        <w:rPr>
          <w:rFonts w:ascii="Segoe UI" w:hAnsi="Segoe UI" w:cs="Segoe UI"/>
          <w:bCs/>
          <w:sz w:val="28"/>
          <w:szCs w:val="28"/>
        </w:rPr>
        <w:t>Gestion des utilisateurs (profil utilisateur, modification du mot de passe)</w:t>
      </w:r>
    </w:p>
    <w:p w:rsidR="003E4960" w:rsidRPr="003E4960" w:rsidRDefault="003E4960" w:rsidP="003E4960">
      <w:pPr>
        <w:numPr>
          <w:ilvl w:val="0"/>
          <w:numId w:val="28"/>
        </w:numPr>
        <w:ind w:left="0" w:firstLine="0"/>
        <w:rPr>
          <w:rFonts w:ascii="Segoe UI" w:hAnsi="Segoe UI" w:cs="Segoe UI"/>
          <w:bCs/>
          <w:sz w:val="28"/>
          <w:szCs w:val="28"/>
        </w:rPr>
      </w:pPr>
      <w:r w:rsidRPr="003E4960">
        <w:rPr>
          <w:rFonts w:ascii="Segoe UI" w:hAnsi="Segoe UI" w:cs="Segoe UI"/>
          <w:bCs/>
          <w:sz w:val="28"/>
          <w:szCs w:val="28"/>
        </w:rPr>
        <w:t>Interface utilisateur conviviale</w:t>
      </w:r>
    </w:p>
    <w:p w:rsidR="003E4960" w:rsidRDefault="003E4960" w:rsidP="003E4960">
      <w:pPr>
        <w:numPr>
          <w:ilvl w:val="0"/>
          <w:numId w:val="28"/>
        </w:numPr>
        <w:ind w:left="0" w:firstLine="0"/>
        <w:rPr>
          <w:rFonts w:ascii="Segoe UI" w:hAnsi="Segoe UI" w:cs="Segoe UI"/>
          <w:bCs/>
          <w:sz w:val="28"/>
          <w:szCs w:val="28"/>
        </w:rPr>
      </w:pPr>
      <w:r w:rsidRPr="003E4960">
        <w:rPr>
          <w:rFonts w:ascii="Segoe UI" w:hAnsi="Segoe UI" w:cs="Segoe UI"/>
          <w:bCs/>
          <w:sz w:val="28"/>
          <w:szCs w:val="28"/>
        </w:rPr>
        <w:t>Intégration de la base de données PostgreSQL pour stocker et gérer les données de l'application</w:t>
      </w:r>
    </w:p>
    <w:p w:rsidR="00A51A34" w:rsidRDefault="00A51A34" w:rsidP="00A51A34">
      <w:pPr>
        <w:ind w:left="0" w:firstLine="0"/>
        <w:rPr>
          <w:rFonts w:ascii="Segoe UI" w:hAnsi="Segoe UI" w:cs="Segoe UI"/>
          <w:bCs/>
          <w:sz w:val="28"/>
          <w:szCs w:val="28"/>
        </w:rPr>
      </w:pPr>
    </w:p>
    <w:p w:rsidR="00A51A34" w:rsidRDefault="00A51A34" w:rsidP="00A51A34">
      <w:pPr>
        <w:ind w:left="0" w:firstLine="0"/>
        <w:rPr>
          <w:rFonts w:ascii="Segoe UI" w:hAnsi="Segoe UI" w:cs="Segoe UI"/>
          <w:bCs/>
          <w:sz w:val="28"/>
          <w:szCs w:val="28"/>
        </w:rPr>
      </w:pPr>
    </w:p>
    <w:p w:rsidR="00A51A34" w:rsidRDefault="00A51A34" w:rsidP="00A51A34">
      <w:pPr>
        <w:ind w:left="0" w:firstLine="0"/>
        <w:rPr>
          <w:rFonts w:ascii="Segoe UI" w:hAnsi="Segoe UI" w:cs="Segoe UI"/>
          <w:bCs/>
          <w:sz w:val="28"/>
          <w:szCs w:val="28"/>
        </w:rPr>
      </w:pPr>
    </w:p>
    <w:p w:rsidR="00A51A34" w:rsidRDefault="00A51A34" w:rsidP="00A51A34">
      <w:pPr>
        <w:ind w:left="0" w:firstLine="0"/>
        <w:rPr>
          <w:rFonts w:ascii="Segoe UI" w:hAnsi="Segoe UI" w:cs="Segoe UI"/>
          <w:bCs/>
          <w:sz w:val="28"/>
          <w:szCs w:val="28"/>
        </w:rPr>
      </w:pPr>
    </w:p>
    <w:p w:rsidR="00A51A34" w:rsidRDefault="00A51A34" w:rsidP="00A51A34">
      <w:pPr>
        <w:ind w:left="0" w:firstLine="0"/>
        <w:rPr>
          <w:rFonts w:ascii="Segoe UI" w:hAnsi="Segoe UI" w:cs="Segoe UI"/>
          <w:bCs/>
          <w:sz w:val="28"/>
          <w:szCs w:val="28"/>
        </w:rPr>
      </w:pPr>
    </w:p>
    <w:p w:rsidR="00A51A34" w:rsidRDefault="00A51A34" w:rsidP="00A51A34">
      <w:pPr>
        <w:ind w:left="0" w:firstLine="0"/>
        <w:rPr>
          <w:rFonts w:ascii="Segoe UI" w:hAnsi="Segoe UI" w:cs="Segoe UI"/>
          <w:bCs/>
          <w:sz w:val="28"/>
          <w:szCs w:val="28"/>
        </w:rPr>
      </w:pPr>
    </w:p>
    <w:p w:rsidR="00A51A34" w:rsidRDefault="00A51A34" w:rsidP="00A51A34">
      <w:pPr>
        <w:ind w:left="0" w:firstLine="0"/>
        <w:rPr>
          <w:rFonts w:ascii="Segoe UI" w:hAnsi="Segoe UI" w:cs="Segoe UI"/>
          <w:bCs/>
          <w:sz w:val="28"/>
          <w:szCs w:val="28"/>
        </w:rPr>
      </w:pPr>
    </w:p>
    <w:p w:rsidR="00A51A34" w:rsidRPr="003E4960" w:rsidRDefault="00A51A34" w:rsidP="00A51A34">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lastRenderedPageBreak/>
        <w:t>Technologies utilisées :</w:t>
      </w:r>
    </w:p>
    <w:p w:rsidR="00A51A34" w:rsidRPr="003E4960" w:rsidRDefault="00A51A34" w:rsidP="003E4960">
      <w:pPr>
        <w:ind w:left="0" w:firstLine="0"/>
        <w:jc w:val="center"/>
        <w:rPr>
          <w:rFonts w:ascii="Segoe UI" w:hAnsi="Segoe UI" w:cs="Segoe UI"/>
          <w:b/>
          <w:bCs/>
          <w:sz w:val="28"/>
          <w:szCs w:val="28"/>
        </w:rPr>
      </w:pPr>
    </w:p>
    <w:p w:rsidR="003E4960" w:rsidRPr="003E4960" w:rsidRDefault="003E4960" w:rsidP="003E4960">
      <w:pPr>
        <w:numPr>
          <w:ilvl w:val="0"/>
          <w:numId w:val="29"/>
        </w:numPr>
        <w:ind w:left="0" w:firstLine="0"/>
        <w:rPr>
          <w:rFonts w:ascii="Segoe UI" w:hAnsi="Segoe UI" w:cs="Segoe UI"/>
          <w:bCs/>
          <w:sz w:val="28"/>
          <w:szCs w:val="28"/>
        </w:rPr>
      </w:pPr>
      <w:r w:rsidRPr="003E4960">
        <w:rPr>
          <w:rFonts w:ascii="Segoe UI" w:hAnsi="Segoe UI" w:cs="Segoe UI"/>
          <w:bCs/>
          <w:sz w:val="28"/>
          <w:szCs w:val="28"/>
        </w:rPr>
        <w:t>Python</w:t>
      </w:r>
    </w:p>
    <w:p w:rsidR="003E4960" w:rsidRPr="003E4960" w:rsidRDefault="003E4960" w:rsidP="003E4960">
      <w:pPr>
        <w:numPr>
          <w:ilvl w:val="0"/>
          <w:numId w:val="29"/>
        </w:numPr>
        <w:ind w:left="0" w:firstLine="0"/>
        <w:rPr>
          <w:rFonts w:ascii="Segoe UI" w:hAnsi="Segoe UI" w:cs="Segoe UI"/>
          <w:bCs/>
          <w:sz w:val="28"/>
          <w:szCs w:val="28"/>
        </w:rPr>
      </w:pPr>
      <w:r w:rsidRPr="003E4960">
        <w:rPr>
          <w:rFonts w:ascii="Segoe UI" w:hAnsi="Segoe UI" w:cs="Segoe UI"/>
          <w:bCs/>
          <w:sz w:val="28"/>
          <w:szCs w:val="28"/>
        </w:rPr>
        <w:t>Django</w:t>
      </w:r>
    </w:p>
    <w:p w:rsidR="003E4960" w:rsidRPr="003E4960" w:rsidRDefault="003E4960" w:rsidP="003E4960">
      <w:pPr>
        <w:numPr>
          <w:ilvl w:val="0"/>
          <w:numId w:val="29"/>
        </w:numPr>
        <w:ind w:left="0" w:firstLine="0"/>
        <w:rPr>
          <w:rFonts w:ascii="Segoe UI" w:hAnsi="Segoe UI" w:cs="Segoe UI"/>
          <w:bCs/>
          <w:sz w:val="28"/>
          <w:szCs w:val="28"/>
        </w:rPr>
      </w:pPr>
      <w:r w:rsidRPr="003E4960">
        <w:rPr>
          <w:rFonts w:ascii="Segoe UI" w:hAnsi="Segoe UI" w:cs="Segoe UI"/>
          <w:bCs/>
          <w:sz w:val="28"/>
          <w:szCs w:val="28"/>
        </w:rPr>
        <w:t>PostgreSQL</w:t>
      </w:r>
    </w:p>
    <w:p w:rsidR="003E4960" w:rsidRPr="003E4960" w:rsidRDefault="003E4960" w:rsidP="003E4960">
      <w:pPr>
        <w:numPr>
          <w:ilvl w:val="0"/>
          <w:numId w:val="29"/>
        </w:numPr>
        <w:ind w:left="0" w:firstLine="0"/>
        <w:rPr>
          <w:rFonts w:ascii="Segoe UI" w:hAnsi="Segoe UI" w:cs="Segoe UI"/>
          <w:bCs/>
          <w:sz w:val="28"/>
          <w:szCs w:val="28"/>
        </w:rPr>
      </w:pPr>
      <w:r w:rsidRPr="003E4960">
        <w:rPr>
          <w:rFonts w:ascii="Segoe UI" w:hAnsi="Segoe UI" w:cs="Segoe UI"/>
          <w:bCs/>
          <w:sz w:val="28"/>
          <w:szCs w:val="28"/>
        </w:rPr>
        <w:t>AWS (Amazon Web Services, EC2, S3, IAM, EKS)</w:t>
      </w:r>
    </w:p>
    <w:p w:rsidR="003E4960" w:rsidRPr="003E4960" w:rsidRDefault="003E4960" w:rsidP="003E4960">
      <w:pPr>
        <w:numPr>
          <w:ilvl w:val="0"/>
          <w:numId w:val="29"/>
        </w:numPr>
        <w:ind w:left="0" w:firstLine="0"/>
        <w:rPr>
          <w:rFonts w:ascii="Segoe UI" w:hAnsi="Segoe UI" w:cs="Segoe UI"/>
          <w:bCs/>
          <w:sz w:val="28"/>
          <w:szCs w:val="28"/>
        </w:rPr>
      </w:pPr>
      <w:proofErr w:type="spellStart"/>
      <w:r w:rsidRPr="003E4960">
        <w:rPr>
          <w:rFonts w:ascii="Segoe UI" w:hAnsi="Segoe UI" w:cs="Segoe UI"/>
          <w:bCs/>
          <w:sz w:val="28"/>
          <w:szCs w:val="28"/>
        </w:rPr>
        <w:t>Prometheus</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Alertmanager</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Grafana</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Jeager</w:t>
      </w:r>
      <w:proofErr w:type="spellEnd"/>
    </w:p>
    <w:p w:rsidR="003E4960" w:rsidRPr="003E4960" w:rsidRDefault="003E4960" w:rsidP="003E4960">
      <w:pPr>
        <w:numPr>
          <w:ilvl w:val="0"/>
          <w:numId w:val="29"/>
        </w:numPr>
        <w:ind w:left="0" w:firstLine="0"/>
        <w:rPr>
          <w:rFonts w:ascii="Segoe UI" w:hAnsi="Segoe UI" w:cs="Segoe UI"/>
          <w:bCs/>
          <w:sz w:val="28"/>
          <w:szCs w:val="28"/>
        </w:rPr>
      </w:pPr>
      <w:r w:rsidRPr="003E4960">
        <w:rPr>
          <w:rFonts w:ascii="Segoe UI" w:hAnsi="Segoe UI" w:cs="Segoe UI"/>
          <w:bCs/>
          <w:sz w:val="28"/>
          <w:szCs w:val="28"/>
        </w:rPr>
        <w:t>Docker</w:t>
      </w:r>
    </w:p>
    <w:p w:rsidR="003E4960" w:rsidRPr="003E4960" w:rsidRDefault="003E4960" w:rsidP="003E4960">
      <w:pPr>
        <w:numPr>
          <w:ilvl w:val="0"/>
          <w:numId w:val="29"/>
        </w:numPr>
        <w:ind w:left="0" w:firstLine="0"/>
        <w:rPr>
          <w:rFonts w:ascii="Segoe UI" w:hAnsi="Segoe UI" w:cs="Segoe UI"/>
          <w:bCs/>
          <w:sz w:val="28"/>
          <w:szCs w:val="28"/>
        </w:rPr>
      </w:pPr>
      <w:proofErr w:type="spellStart"/>
      <w:r w:rsidRPr="003E4960">
        <w:rPr>
          <w:rFonts w:ascii="Segoe UI" w:hAnsi="Segoe UI" w:cs="Segoe UI"/>
          <w:bCs/>
          <w:sz w:val="28"/>
          <w:szCs w:val="28"/>
        </w:rPr>
        <w:t>GitHub</w:t>
      </w:r>
      <w:proofErr w:type="spellEnd"/>
    </w:p>
    <w:p w:rsidR="003E4960" w:rsidRPr="003E4960" w:rsidRDefault="003E4960" w:rsidP="003E4960">
      <w:pPr>
        <w:numPr>
          <w:ilvl w:val="0"/>
          <w:numId w:val="29"/>
        </w:numPr>
        <w:ind w:left="0" w:firstLine="0"/>
        <w:rPr>
          <w:rFonts w:ascii="Segoe UI" w:hAnsi="Segoe UI" w:cs="Segoe UI"/>
          <w:bCs/>
          <w:sz w:val="28"/>
          <w:szCs w:val="28"/>
        </w:rPr>
      </w:pP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Actions</w:t>
      </w:r>
    </w:p>
    <w:p w:rsidR="003E4960" w:rsidRPr="003E4960" w:rsidRDefault="003E4960" w:rsidP="003E4960">
      <w:pPr>
        <w:numPr>
          <w:ilvl w:val="0"/>
          <w:numId w:val="29"/>
        </w:numPr>
        <w:ind w:left="0" w:firstLine="0"/>
        <w:rPr>
          <w:rFonts w:ascii="Segoe UI" w:hAnsi="Segoe UI" w:cs="Segoe UI"/>
          <w:bCs/>
          <w:sz w:val="28"/>
          <w:szCs w:val="28"/>
        </w:rPr>
      </w:pPr>
      <w:proofErr w:type="spellStart"/>
      <w:r w:rsidRPr="003E4960">
        <w:rPr>
          <w:rFonts w:ascii="Segoe UI" w:hAnsi="Segoe UI" w:cs="Segoe UI"/>
          <w:bCs/>
          <w:sz w:val="28"/>
          <w:szCs w:val="28"/>
        </w:rPr>
        <w:t>Terraform</w:t>
      </w:r>
      <w:proofErr w:type="spellEnd"/>
    </w:p>
    <w:p w:rsidR="003E4960" w:rsidRDefault="003E4960" w:rsidP="003E4960">
      <w:pPr>
        <w:numPr>
          <w:ilvl w:val="0"/>
          <w:numId w:val="29"/>
        </w:numPr>
        <w:ind w:left="0" w:firstLine="0"/>
        <w:rPr>
          <w:rFonts w:ascii="Segoe UI" w:hAnsi="Segoe UI" w:cs="Segoe UI"/>
          <w:bCs/>
          <w:sz w:val="28"/>
          <w:szCs w:val="28"/>
        </w:rPr>
      </w:pPr>
      <w:proofErr w:type="spellStart"/>
      <w:r w:rsidRPr="003E4960">
        <w:rPr>
          <w:rFonts w:ascii="Segoe UI" w:hAnsi="Segoe UI" w:cs="Segoe UI"/>
          <w:bCs/>
          <w:sz w:val="28"/>
          <w:szCs w:val="28"/>
        </w:rPr>
        <w:t>ArgoCD</w:t>
      </w:r>
      <w:proofErr w:type="spellEnd"/>
    </w:p>
    <w:p w:rsidR="00836AE5" w:rsidRDefault="00836AE5" w:rsidP="003E4960">
      <w:pPr>
        <w:numPr>
          <w:ilvl w:val="0"/>
          <w:numId w:val="29"/>
        </w:numPr>
        <w:ind w:left="0" w:firstLine="0"/>
        <w:rPr>
          <w:rFonts w:ascii="Segoe UI" w:hAnsi="Segoe UI" w:cs="Segoe UI"/>
          <w:bCs/>
          <w:sz w:val="28"/>
          <w:szCs w:val="28"/>
        </w:rPr>
      </w:pPr>
      <w:proofErr w:type="spellStart"/>
      <w:r>
        <w:rPr>
          <w:rFonts w:ascii="Segoe UI" w:hAnsi="Segoe UI" w:cs="Segoe UI"/>
          <w:bCs/>
          <w:sz w:val="28"/>
          <w:szCs w:val="28"/>
        </w:rPr>
        <w:t>Kubernetes</w:t>
      </w:r>
      <w:proofErr w:type="spellEnd"/>
    </w:p>
    <w:p w:rsidR="00A51A34" w:rsidRPr="003E4960" w:rsidRDefault="00A51A34" w:rsidP="00A51A34">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Exigences techniques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0"/>
        </w:numPr>
        <w:ind w:left="0" w:firstLine="0"/>
        <w:rPr>
          <w:rFonts w:ascii="Segoe UI" w:hAnsi="Segoe UI" w:cs="Segoe UI"/>
          <w:bCs/>
          <w:sz w:val="28"/>
          <w:szCs w:val="28"/>
        </w:rPr>
      </w:pPr>
      <w:r w:rsidRPr="003E4960">
        <w:rPr>
          <w:rFonts w:ascii="Segoe UI" w:hAnsi="Segoe UI" w:cs="Segoe UI"/>
          <w:bCs/>
          <w:sz w:val="28"/>
          <w:szCs w:val="28"/>
        </w:rPr>
        <w:t>Développement de l'application en utilisant Django pour le back-end et HTML/CSS/JavaScript pour le front-end.</w:t>
      </w:r>
    </w:p>
    <w:p w:rsidR="003E4960" w:rsidRPr="003E4960" w:rsidRDefault="003E4960" w:rsidP="003E4960">
      <w:pPr>
        <w:numPr>
          <w:ilvl w:val="0"/>
          <w:numId w:val="30"/>
        </w:numPr>
        <w:ind w:left="0" w:firstLine="0"/>
        <w:rPr>
          <w:rFonts w:ascii="Segoe UI" w:hAnsi="Segoe UI" w:cs="Segoe UI"/>
          <w:bCs/>
          <w:sz w:val="28"/>
          <w:szCs w:val="28"/>
        </w:rPr>
      </w:pPr>
      <w:r w:rsidRPr="003E4960">
        <w:rPr>
          <w:rFonts w:ascii="Segoe UI" w:hAnsi="Segoe UI" w:cs="Segoe UI"/>
          <w:bCs/>
          <w:sz w:val="28"/>
          <w:szCs w:val="28"/>
        </w:rPr>
        <w:t>Utilisation de PostgreSQL comme système de gestion de base de données.</w:t>
      </w:r>
    </w:p>
    <w:p w:rsidR="003E4960" w:rsidRPr="003E4960" w:rsidRDefault="003E4960" w:rsidP="003E4960">
      <w:pPr>
        <w:numPr>
          <w:ilvl w:val="0"/>
          <w:numId w:val="30"/>
        </w:numPr>
        <w:ind w:left="0" w:firstLine="0"/>
        <w:rPr>
          <w:rFonts w:ascii="Segoe UI" w:hAnsi="Segoe UI" w:cs="Segoe UI"/>
          <w:bCs/>
          <w:sz w:val="28"/>
          <w:szCs w:val="28"/>
        </w:rPr>
      </w:pPr>
      <w:r w:rsidRPr="003E4960">
        <w:rPr>
          <w:rFonts w:ascii="Segoe UI" w:hAnsi="Segoe UI" w:cs="Segoe UI"/>
          <w:bCs/>
          <w:sz w:val="28"/>
          <w:szCs w:val="28"/>
        </w:rPr>
        <w:t>Utilisation d'Amazon EKS pour l'orchestration des conteneurs.</w:t>
      </w:r>
    </w:p>
    <w:p w:rsidR="003E4960" w:rsidRPr="003E4960" w:rsidRDefault="003E4960" w:rsidP="003E4960">
      <w:pPr>
        <w:numPr>
          <w:ilvl w:val="0"/>
          <w:numId w:val="30"/>
        </w:numPr>
        <w:ind w:left="0" w:firstLine="0"/>
        <w:rPr>
          <w:rFonts w:ascii="Segoe UI" w:hAnsi="Segoe UI" w:cs="Segoe UI"/>
          <w:bCs/>
          <w:sz w:val="28"/>
          <w:szCs w:val="28"/>
        </w:rPr>
      </w:pPr>
      <w:r w:rsidRPr="003E4960">
        <w:rPr>
          <w:rFonts w:ascii="Segoe UI" w:hAnsi="Segoe UI" w:cs="Segoe UI"/>
          <w:bCs/>
          <w:sz w:val="28"/>
          <w:szCs w:val="28"/>
        </w:rPr>
        <w:t xml:space="preserve">Intégration de la gestion du code source via un </w:t>
      </w:r>
      <w:proofErr w:type="spellStart"/>
      <w:r w:rsidRPr="003E4960">
        <w:rPr>
          <w:rFonts w:ascii="Segoe UI" w:hAnsi="Segoe UI" w:cs="Segoe UI"/>
          <w:bCs/>
          <w:sz w:val="28"/>
          <w:szCs w:val="28"/>
        </w:rPr>
        <w:t>repository</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pour le suivi des modifications, la collaboration et le déploiement automatisé.</w:t>
      </w:r>
    </w:p>
    <w:p w:rsidR="003E4960" w:rsidRPr="003E4960" w:rsidRDefault="003E4960" w:rsidP="003E4960">
      <w:pPr>
        <w:numPr>
          <w:ilvl w:val="0"/>
          <w:numId w:val="30"/>
        </w:numPr>
        <w:ind w:left="0" w:firstLine="0"/>
        <w:rPr>
          <w:rFonts w:ascii="Segoe UI" w:hAnsi="Segoe UI" w:cs="Segoe UI"/>
          <w:bCs/>
          <w:sz w:val="28"/>
          <w:szCs w:val="28"/>
        </w:rPr>
      </w:pPr>
      <w:r w:rsidRPr="003E4960">
        <w:rPr>
          <w:rFonts w:ascii="Segoe UI" w:hAnsi="Segoe UI" w:cs="Segoe UI"/>
          <w:bCs/>
          <w:sz w:val="28"/>
          <w:szCs w:val="28"/>
        </w:rPr>
        <w:t>Utilisation de Docker pour la gestion des conteneurs et l'assurance de la portabilité.</w:t>
      </w:r>
    </w:p>
    <w:p w:rsidR="003E4960" w:rsidRDefault="003E4960" w:rsidP="003E4960">
      <w:pPr>
        <w:numPr>
          <w:ilvl w:val="0"/>
          <w:numId w:val="30"/>
        </w:numPr>
        <w:ind w:left="0" w:firstLine="0"/>
        <w:rPr>
          <w:rFonts w:ascii="Segoe UI" w:hAnsi="Segoe UI" w:cs="Segoe UI"/>
          <w:bCs/>
          <w:sz w:val="28"/>
          <w:szCs w:val="28"/>
        </w:rPr>
      </w:pPr>
      <w:r w:rsidRPr="003E4960">
        <w:rPr>
          <w:rFonts w:ascii="Segoe UI" w:hAnsi="Segoe UI" w:cs="Segoe UI"/>
          <w:bCs/>
          <w:sz w:val="28"/>
          <w:szCs w:val="28"/>
        </w:rPr>
        <w:t xml:space="preserve">Utilisation de </w:t>
      </w:r>
      <w:proofErr w:type="spellStart"/>
      <w:r w:rsidRPr="003E4960">
        <w:rPr>
          <w:rFonts w:ascii="Segoe UI" w:hAnsi="Segoe UI" w:cs="Segoe UI"/>
          <w:bCs/>
          <w:sz w:val="28"/>
          <w:szCs w:val="28"/>
        </w:rPr>
        <w:t>Terraform</w:t>
      </w:r>
      <w:proofErr w:type="spellEnd"/>
      <w:r w:rsidRPr="003E4960">
        <w:rPr>
          <w:rFonts w:ascii="Segoe UI" w:hAnsi="Segoe UI" w:cs="Segoe UI"/>
          <w:bCs/>
          <w:sz w:val="28"/>
          <w:szCs w:val="28"/>
        </w:rPr>
        <w:t xml:space="preserve"> pour la configuration et le déploiement de l'infrastructure AWS.</w:t>
      </w:r>
    </w:p>
    <w:p w:rsidR="00A51A34" w:rsidRDefault="00A51A34" w:rsidP="00A51A34">
      <w:pPr>
        <w:rPr>
          <w:rFonts w:ascii="Segoe UI" w:hAnsi="Segoe UI" w:cs="Segoe UI"/>
          <w:bCs/>
          <w:sz w:val="28"/>
          <w:szCs w:val="28"/>
        </w:rPr>
      </w:pPr>
    </w:p>
    <w:p w:rsidR="00A51A34" w:rsidRDefault="00A51A34" w:rsidP="00A51A34">
      <w:pPr>
        <w:rPr>
          <w:rFonts w:ascii="Segoe UI" w:hAnsi="Segoe UI" w:cs="Segoe UI"/>
          <w:bCs/>
          <w:sz w:val="28"/>
          <w:szCs w:val="28"/>
        </w:rPr>
      </w:pPr>
    </w:p>
    <w:p w:rsidR="00A51A34" w:rsidRDefault="00A51A34" w:rsidP="00A51A34">
      <w:pPr>
        <w:rPr>
          <w:rFonts w:ascii="Segoe UI" w:hAnsi="Segoe UI" w:cs="Segoe UI"/>
          <w:bCs/>
          <w:sz w:val="28"/>
          <w:szCs w:val="28"/>
        </w:rPr>
      </w:pPr>
    </w:p>
    <w:p w:rsidR="003E4960" w:rsidRPr="003E4960" w:rsidRDefault="003E4960" w:rsidP="003E4960">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Architecture de déploiement sur AWS avec Amazon EKS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1"/>
        </w:numPr>
        <w:ind w:left="0" w:firstLine="0"/>
        <w:rPr>
          <w:rFonts w:ascii="Segoe UI" w:hAnsi="Segoe UI" w:cs="Segoe UI"/>
          <w:bCs/>
          <w:sz w:val="28"/>
          <w:szCs w:val="28"/>
        </w:rPr>
      </w:pPr>
      <w:r w:rsidRPr="003E4960">
        <w:rPr>
          <w:rFonts w:ascii="Segoe UI" w:hAnsi="Segoe UI" w:cs="Segoe UI"/>
          <w:bCs/>
          <w:sz w:val="28"/>
          <w:szCs w:val="28"/>
        </w:rPr>
        <w:t>Configuration d'un cluster Amazon EKS pour héberger les conteneurs de l'application et de la base de données.</w:t>
      </w:r>
    </w:p>
    <w:p w:rsidR="003E4960" w:rsidRPr="003E4960" w:rsidRDefault="003E4960" w:rsidP="003E4960">
      <w:pPr>
        <w:numPr>
          <w:ilvl w:val="0"/>
          <w:numId w:val="31"/>
        </w:numPr>
        <w:ind w:left="0" w:firstLine="0"/>
        <w:rPr>
          <w:rFonts w:ascii="Segoe UI" w:hAnsi="Segoe UI" w:cs="Segoe UI"/>
          <w:bCs/>
          <w:sz w:val="28"/>
          <w:szCs w:val="28"/>
        </w:rPr>
      </w:pPr>
      <w:r w:rsidRPr="003E4960">
        <w:rPr>
          <w:rFonts w:ascii="Segoe UI" w:hAnsi="Segoe UI" w:cs="Segoe UI"/>
          <w:bCs/>
          <w:sz w:val="28"/>
          <w:szCs w:val="28"/>
        </w:rPr>
        <w:t xml:space="preserve">Déploiement de l'application Django dans des </w:t>
      </w:r>
      <w:proofErr w:type="spellStart"/>
      <w:r w:rsidRPr="003E4960">
        <w:rPr>
          <w:rFonts w:ascii="Segoe UI" w:hAnsi="Segoe UI" w:cs="Segoe UI"/>
          <w:bCs/>
          <w:sz w:val="28"/>
          <w:szCs w:val="28"/>
        </w:rPr>
        <w:t>pods</w:t>
      </w:r>
      <w:proofErr w:type="spellEnd"/>
      <w:r w:rsidRPr="003E4960">
        <w:rPr>
          <w:rFonts w:ascii="Segoe UI" w:hAnsi="Segoe UI" w:cs="Segoe UI"/>
          <w:bCs/>
          <w:sz w:val="28"/>
          <w:szCs w:val="28"/>
        </w:rPr>
        <w:t xml:space="preserve"> Amazon EKS.</w:t>
      </w:r>
    </w:p>
    <w:p w:rsidR="003E4960" w:rsidRPr="003E4960" w:rsidRDefault="003E4960" w:rsidP="003E4960">
      <w:pPr>
        <w:numPr>
          <w:ilvl w:val="0"/>
          <w:numId w:val="31"/>
        </w:numPr>
        <w:ind w:left="0" w:firstLine="0"/>
        <w:rPr>
          <w:rFonts w:ascii="Segoe UI" w:hAnsi="Segoe UI" w:cs="Segoe UI"/>
          <w:bCs/>
          <w:sz w:val="28"/>
          <w:szCs w:val="28"/>
        </w:rPr>
      </w:pPr>
      <w:r w:rsidRPr="003E4960">
        <w:rPr>
          <w:rFonts w:ascii="Segoe UI" w:hAnsi="Segoe UI" w:cs="Segoe UI"/>
          <w:bCs/>
          <w:sz w:val="28"/>
          <w:szCs w:val="28"/>
        </w:rPr>
        <w:t xml:space="preserve">Déploiement de PostgreSQL dans des </w:t>
      </w:r>
      <w:proofErr w:type="spellStart"/>
      <w:r w:rsidRPr="003E4960">
        <w:rPr>
          <w:rFonts w:ascii="Segoe UI" w:hAnsi="Segoe UI" w:cs="Segoe UI"/>
          <w:bCs/>
          <w:sz w:val="28"/>
          <w:szCs w:val="28"/>
        </w:rPr>
        <w:t>pods</w:t>
      </w:r>
      <w:proofErr w:type="spellEnd"/>
      <w:r w:rsidRPr="003E4960">
        <w:rPr>
          <w:rFonts w:ascii="Segoe UI" w:hAnsi="Segoe UI" w:cs="Segoe UI"/>
          <w:bCs/>
          <w:sz w:val="28"/>
          <w:szCs w:val="28"/>
        </w:rPr>
        <w:t xml:space="preserve"> Amazon EKS.</w:t>
      </w:r>
    </w:p>
    <w:p w:rsidR="003E4960" w:rsidRPr="003E4960" w:rsidRDefault="003E4960" w:rsidP="003E4960">
      <w:pPr>
        <w:numPr>
          <w:ilvl w:val="0"/>
          <w:numId w:val="31"/>
        </w:numPr>
        <w:ind w:left="0" w:firstLine="0"/>
        <w:rPr>
          <w:rFonts w:ascii="Segoe UI" w:hAnsi="Segoe UI" w:cs="Segoe UI"/>
          <w:bCs/>
          <w:sz w:val="28"/>
          <w:szCs w:val="28"/>
        </w:rPr>
      </w:pPr>
      <w:r w:rsidRPr="003E4960">
        <w:rPr>
          <w:rFonts w:ascii="Segoe UI" w:hAnsi="Segoe UI" w:cs="Segoe UI"/>
          <w:bCs/>
          <w:sz w:val="28"/>
          <w:szCs w:val="28"/>
        </w:rPr>
        <w:t>Configuration des services Amazon EKS pour l'accès à l'application et à la base de données.</w:t>
      </w:r>
    </w:p>
    <w:p w:rsidR="003E4960" w:rsidRPr="00A51A34" w:rsidRDefault="003E4960" w:rsidP="009E4E98">
      <w:pPr>
        <w:numPr>
          <w:ilvl w:val="0"/>
          <w:numId w:val="31"/>
        </w:numPr>
        <w:ind w:left="0" w:firstLine="0"/>
        <w:rPr>
          <w:rFonts w:ascii="Segoe UI" w:hAnsi="Segoe UI" w:cs="Segoe UI"/>
          <w:bCs/>
          <w:sz w:val="28"/>
          <w:szCs w:val="28"/>
        </w:rPr>
      </w:pPr>
      <w:r w:rsidRPr="00A51A34">
        <w:rPr>
          <w:rFonts w:ascii="Segoe UI" w:hAnsi="Segoe UI" w:cs="Segoe UI"/>
          <w:bCs/>
          <w:sz w:val="28"/>
          <w:szCs w:val="28"/>
        </w:rPr>
        <w:t xml:space="preserve">Utilisation de secrets </w:t>
      </w:r>
      <w:proofErr w:type="spellStart"/>
      <w:r w:rsidRPr="00A51A34">
        <w:rPr>
          <w:rFonts w:ascii="Segoe UI" w:hAnsi="Segoe UI" w:cs="Segoe UI"/>
          <w:bCs/>
          <w:sz w:val="28"/>
          <w:szCs w:val="28"/>
        </w:rPr>
        <w:t>Kubernetes</w:t>
      </w:r>
      <w:proofErr w:type="spellEnd"/>
      <w:r w:rsidRPr="00A51A34">
        <w:rPr>
          <w:rFonts w:ascii="Segoe UI" w:hAnsi="Segoe UI" w:cs="Segoe UI"/>
          <w:bCs/>
          <w:sz w:val="28"/>
          <w:szCs w:val="28"/>
        </w:rPr>
        <w:t xml:space="preserve"> pour la gestion des informations sensibles telles que les clés d'API et les mots de passe.</w:t>
      </w:r>
    </w:p>
    <w:p w:rsidR="003E4960" w:rsidRDefault="003E4960" w:rsidP="003E4960">
      <w:pPr>
        <w:ind w:left="0" w:firstLine="0"/>
        <w:jc w:val="center"/>
        <w:rPr>
          <w:rFonts w:ascii="Segoe UI" w:hAnsi="Segoe UI" w:cs="Segoe UI"/>
          <w:b/>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 xml:space="preserve">Gestion du code source avec </w:t>
      </w:r>
      <w:proofErr w:type="spellStart"/>
      <w:r w:rsidRPr="003E4960">
        <w:rPr>
          <w:rFonts w:ascii="Segoe UI" w:hAnsi="Segoe UI" w:cs="Segoe UI"/>
          <w:b/>
          <w:bCs/>
          <w:sz w:val="28"/>
          <w:szCs w:val="28"/>
        </w:rPr>
        <w:t>GitHub</w:t>
      </w:r>
      <w:proofErr w:type="spellEnd"/>
      <w:r w:rsidRPr="003E4960">
        <w:rPr>
          <w:rFonts w:ascii="Segoe UI" w:hAnsi="Segoe UI" w:cs="Segoe UI"/>
          <w:b/>
          <w:bCs/>
          <w:sz w:val="28"/>
          <w:szCs w:val="28"/>
        </w:rPr>
        <w:t xml:space="preserve">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2"/>
        </w:numPr>
        <w:ind w:left="0" w:firstLine="0"/>
        <w:rPr>
          <w:rFonts w:ascii="Segoe UI" w:hAnsi="Segoe UI" w:cs="Segoe UI"/>
          <w:bCs/>
          <w:sz w:val="28"/>
          <w:szCs w:val="28"/>
        </w:rPr>
      </w:pPr>
      <w:r w:rsidRPr="003E4960">
        <w:rPr>
          <w:rFonts w:ascii="Segoe UI" w:hAnsi="Segoe UI" w:cs="Segoe UI"/>
          <w:bCs/>
          <w:sz w:val="28"/>
          <w:szCs w:val="28"/>
        </w:rPr>
        <w:t xml:space="preserve">Création d'un </w:t>
      </w:r>
      <w:proofErr w:type="spellStart"/>
      <w:r w:rsidRPr="003E4960">
        <w:rPr>
          <w:rFonts w:ascii="Segoe UI" w:hAnsi="Segoe UI" w:cs="Segoe UI"/>
          <w:bCs/>
          <w:sz w:val="28"/>
          <w:szCs w:val="28"/>
        </w:rPr>
        <w:t>repository</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pour héberger le code source de l'application.</w:t>
      </w:r>
    </w:p>
    <w:p w:rsidR="003E4960" w:rsidRPr="003E4960" w:rsidRDefault="003E4960" w:rsidP="003E4960">
      <w:pPr>
        <w:numPr>
          <w:ilvl w:val="0"/>
          <w:numId w:val="32"/>
        </w:numPr>
        <w:ind w:left="0" w:firstLine="0"/>
        <w:rPr>
          <w:rFonts w:ascii="Segoe UI" w:hAnsi="Segoe UI" w:cs="Segoe UI"/>
          <w:bCs/>
          <w:sz w:val="28"/>
          <w:szCs w:val="28"/>
        </w:rPr>
      </w:pPr>
      <w:r w:rsidRPr="003E4960">
        <w:rPr>
          <w:rFonts w:ascii="Segoe UI" w:hAnsi="Segoe UI" w:cs="Segoe UI"/>
          <w:bCs/>
          <w:sz w:val="28"/>
          <w:szCs w:val="28"/>
        </w:rPr>
        <w:t>Utilisation de branches Git pour le développement de fonctionnalités et la gestion des versions.</w:t>
      </w:r>
    </w:p>
    <w:p w:rsidR="003E4960" w:rsidRPr="003E4960" w:rsidRDefault="003E4960" w:rsidP="003E4960">
      <w:pPr>
        <w:numPr>
          <w:ilvl w:val="0"/>
          <w:numId w:val="32"/>
        </w:numPr>
        <w:ind w:left="0" w:firstLine="0"/>
        <w:rPr>
          <w:rFonts w:ascii="Segoe UI" w:hAnsi="Segoe UI" w:cs="Segoe UI"/>
          <w:bCs/>
          <w:sz w:val="28"/>
          <w:szCs w:val="28"/>
        </w:rPr>
      </w:pPr>
      <w:r w:rsidRPr="003E4960">
        <w:rPr>
          <w:rFonts w:ascii="Segoe UI" w:hAnsi="Segoe UI" w:cs="Segoe UI"/>
          <w:bCs/>
          <w:sz w:val="28"/>
          <w:szCs w:val="28"/>
        </w:rPr>
        <w:t xml:space="preserve">Utilisation de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Actions pour automatiser les tests et le déploiement de l'application sur Amazon EKS.</w:t>
      </w:r>
    </w:p>
    <w:p w:rsidR="003E4960" w:rsidRDefault="003E4960" w:rsidP="003E4960">
      <w:pPr>
        <w:numPr>
          <w:ilvl w:val="0"/>
          <w:numId w:val="32"/>
        </w:numPr>
        <w:ind w:left="0" w:firstLine="0"/>
        <w:rPr>
          <w:rFonts w:ascii="Segoe UI" w:hAnsi="Segoe UI" w:cs="Segoe UI"/>
          <w:bCs/>
          <w:sz w:val="28"/>
          <w:szCs w:val="28"/>
        </w:rPr>
      </w:pPr>
      <w:r w:rsidRPr="003E4960">
        <w:rPr>
          <w:rFonts w:ascii="Segoe UI" w:hAnsi="Segoe UI" w:cs="Segoe UI"/>
          <w:bCs/>
          <w:sz w:val="28"/>
          <w:szCs w:val="28"/>
        </w:rPr>
        <w:t xml:space="preserve">Configuration des </w:t>
      </w:r>
      <w:proofErr w:type="spellStart"/>
      <w:r w:rsidRPr="003E4960">
        <w:rPr>
          <w:rFonts w:ascii="Segoe UI" w:hAnsi="Segoe UI" w:cs="Segoe UI"/>
          <w:bCs/>
          <w:sz w:val="28"/>
          <w:szCs w:val="28"/>
        </w:rPr>
        <w:t>webhooks</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pour déclencher des actions spécifiques (tests, déploiement) lors de la validation du code.</w:t>
      </w:r>
    </w:p>
    <w:p w:rsidR="003E4960" w:rsidRPr="003E4960" w:rsidRDefault="003E4960" w:rsidP="003E4960">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 xml:space="preserve">Déploiement de l'infrastructure AWS avec </w:t>
      </w:r>
      <w:proofErr w:type="spellStart"/>
      <w:r w:rsidRPr="003E4960">
        <w:rPr>
          <w:rFonts w:ascii="Segoe UI" w:hAnsi="Segoe UI" w:cs="Segoe UI"/>
          <w:b/>
          <w:bCs/>
          <w:sz w:val="28"/>
          <w:szCs w:val="28"/>
        </w:rPr>
        <w:t>Terraform</w:t>
      </w:r>
      <w:proofErr w:type="spellEnd"/>
      <w:r w:rsidRPr="003E4960">
        <w:rPr>
          <w:rFonts w:ascii="Segoe UI" w:hAnsi="Segoe UI" w:cs="Segoe UI"/>
          <w:b/>
          <w:bCs/>
          <w:sz w:val="28"/>
          <w:szCs w:val="28"/>
        </w:rPr>
        <w:t xml:space="preserve">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3"/>
        </w:numPr>
        <w:ind w:left="0" w:firstLine="0"/>
        <w:rPr>
          <w:rFonts w:ascii="Segoe UI" w:hAnsi="Segoe UI" w:cs="Segoe UI"/>
          <w:bCs/>
          <w:sz w:val="28"/>
          <w:szCs w:val="28"/>
        </w:rPr>
      </w:pPr>
      <w:r w:rsidRPr="003E4960">
        <w:rPr>
          <w:rFonts w:ascii="Segoe UI" w:hAnsi="Segoe UI" w:cs="Segoe UI"/>
          <w:bCs/>
          <w:sz w:val="28"/>
          <w:szCs w:val="28"/>
        </w:rPr>
        <w:t xml:space="preserve">Utilisation de </w:t>
      </w:r>
      <w:proofErr w:type="spellStart"/>
      <w:r w:rsidRPr="003E4960">
        <w:rPr>
          <w:rFonts w:ascii="Segoe UI" w:hAnsi="Segoe UI" w:cs="Segoe UI"/>
          <w:bCs/>
          <w:sz w:val="28"/>
          <w:szCs w:val="28"/>
        </w:rPr>
        <w:t>Terraform</w:t>
      </w:r>
      <w:proofErr w:type="spellEnd"/>
      <w:r w:rsidRPr="003E4960">
        <w:rPr>
          <w:rFonts w:ascii="Segoe UI" w:hAnsi="Segoe UI" w:cs="Segoe UI"/>
          <w:bCs/>
          <w:sz w:val="28"/>
          <w:szCs w:val="28"/>
        </w:rPr>
        <w:t xml:space="preserve"> pour déployer l'infrastructure requise pour Amazon EKS (VPC, sous-réseaux, groupes de sécurité, etc.).</w:t>
      </w:r>
    </w:p>
    <w:p w:rsidR="003E4960" w:rsidRPr="003E4960" w:rsidRDefault="003E4960" w:rsidP="003E4960">
      <w:pPr>
        <w:numPr>
          <w:ilvl w:val="0"/>
          <w:numId w:val="33"/>
        </w:numPr>
        <w:ind w:left="0" w:firstLine="0"/>
        <w:rPr>
          <w:rFonts w:ascii="Segoe UI" w:hAnsi="Segoe UI" w:cs="Segoe UI"/>
          <w:bCs/>
          <w:sz w:val="28"/>
          <w:szCs w:val="28"/>
        </w:rPr>
      </w:pPr>
      <w:r w:rsidRPr="003E4960">
        <w:rPr>
          <w:rFonts w:ascii="Segoe UI" w:hAnsi="Segoe UI" w:cs="Segoe UI"/>
          <w:bCs/>
          <w:sz w:val="28"/>
          <w:szCs w:val="28"/>
        </w:rPr>
        <w:t>Configuration des ressources AWS nécessaires pour le déploiement de l'application et de la base de données PostgreSQL.</w:t>
      </w:r>
    </w:p>
    <w:p w:rsidR="003E4960" w:rsidRDefault="003E4960" w:rsidP="003E4960">
      <w:pPr>
        <w:numPr>
          <w:ilvl w:val="0"/>
          <w:numId w:val="33"/>
        </w:numPr>
        <w:ind w:left="0" w:firstLine="0"/>
        <w:rPr>
          <w:rFonts w:ascii="Segoe UI" w:hAnsi="Segoe UI" w:cs="Segoe UI"/>
          <w:bCs/>
          <w:sz w:val="28"/>
          <w:szCs w:val="28"/>
        </w:rPr>
      </w:pPr>
      <w:r w:rsidRPr="003E4960">
        <w:rPr>
          <w:rFonts w:ascii="Segoe UI" w:hAnsi="Segoe UI" w:cs="Segoe UI"/>
          <w:bCs/>
          <w:sz w:val="28"/>
          <w:szCs w:val="28"/>
        </w:rPr>
        <w:t xml:space="preserve">Automatisation du processus de déploiement avec </w:t>
      </w:r>
      <w:proofErr w:type="spellStart"/>
      <w:r w:rsidRPr="003E4960">
        <w:rPr>
          <w:rFonts w:ascii="Segoe UI" w:hAnsi="Segoe UI" w:cs="Segoe UI"/>
          <w:bCs/>
          <w:sz w:val="28"/>
          <w:szCs w:val="28"/>
        </w:rPr>
        <w:t>Terraform</w:t>
      </w:r>
      <w:proofErr w:type="spellEnd"/>
      <w:r w:rsidRPr="003E4960">
        <w:rPr>
          <w:rFonts w:ascii="Segoe UI" w:hAnsi="Segoe UI" w:cs="Segoe UI"/>
          <w:bCs/>
          <w:sz w:val="28"/>
          <w:szCs w:val="28"/>
        </w:rPr>
        <w:t xml:space="preserve"> pour assurer la reproductibilité et la gestion efficace de l'infrastructure.</w:t>
      </w: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lastRenderedPageBreak/>
        <w:t>Contraintes de développement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4"/>
        </w:numPr>
        <w:ind w:left="0" w:firstLine="0"/>
        <w:rPr>
          <w:rFonts w:ascii="Segoe UI" w:hAnsi="Segoe UI" w:cs="Segoe UI"/>
          <w:bCs/>
          <w:sz w:val="28"/>
          <w:szCs w:val="28"/>
        </w:rPr>
      </w:pPr>
      <w:r w:rsidRPr="003E4960">
        <w:rPr>
          <w:rFonts w:ascii="Segoe UI" w:hAnsi="Segoe UI" w:cs="Segoe UI"/>
          <w:bCs/>
          <w:sz w:val="28"/>
          <w:szCs w:val="28"/>
        </w:rPr>
        <w:t>Respecter les bonnes pratiques de développement en Python et Django.</w:t>
      </w:r>
    </w:p>
    <w:p w:rsidR="003E4960" w:rsidRPr="003E4960" w:rsidRDefault="003E4960" w:rsidP="003E4960">
      <w:pPr>
        <w:numPr>
          <w:ilvl w:val="0"/>
          <w:numId w:val="34"/>
        </w:numPr>
        <w:ind w:left="0" w:firstLine="0"/>
        <w:rPr>
          <w:rFonts w:ascii="Segoe UI" w:hAnsi="Segoe UI" w:cs="Segoe UI"/>
          <w:bCs/>
          <w:sz w:val="28"/>
          <w:szCs w:val="28"/>
        </w:rPr>
      </w:pPr>
      <w:r w:rsidRPr="003E4960">
        <w:rPr>
          <w:rFonts w:ascii="Segoe UI" w:hAnsi="Segoe UI" w:cs="Segoe UI"/>
          <w:bCs/>
          <w:sz w:val="28"/>
          <w:szCs w:val="28"/>
        </w:rPr>
        <w:t>Assurer la compatibilité multi-navigateurs pour l'interface utilisateur.</w:t>
      </w:r>
    </w:p>
    <w:p w:rsidR="003E4960" w:rsidRPr="003E4960" w:rsidRDefault="003E4960" w:rsidP="003E4960">
      <w:pPr>
        <w:numPr>
          <w:ilvl w:val="0"/>
          <w:numId w:val="34"/>
        </w:numPr>
        <w:ind w:left="0" w:firstLine="0"/>
        <w:rPr>
          <w:rFonts w:ascii="Segoe UI" w:hAnsi="Segoe UI" w:cs="Segoe UI"/>
          <w:bCs/>
          <w:sz w:val="28"/>
          <w:szCs w:val="28"/>
        </w:rPr>
      </w:pPr>
      <w:r w:rsidRPr="003E4960">
        <w:rPr>
          <w:rFonts w:ascii="Segoe UI" w:hAnsi="Segoe UI" w:cs="Segoe UI"/>
          <w:bCs/>
          <w:sz w:val="28"/>
          <w:szCs w:val="28"/>
        </w:rPr>
        <w:t>Suivre les normes de sécurité recommandées pour la protection des données utilisateurs.</w:t>
      </w:r>
    </w:p>
    <w:p w:rsidR="003E4960" w:rsidRDefault="003E4960" w:rsidP="003E4960">
      <w:pPr>
        <w:numPr>
          <w:ilvl w:val="0"/>
          <w:numId w:val="34"/>
        </w:numPr>
        <w:ind w:left="0" w:firstLine="0"/>
        <w:rPr>
          <w:rFonts w:ascii="Segoe UI" w:hAnsi="Segoe UI" w:cs="Segoe UI"/>
          <w:bCs/>
          <w:sz w:val="28"/>
          <w:szCs w:val="28"/>
        </w:rPr>
      </w:pPr>
      <w:r w:rsidRPr="003E4960">
        <w:rPr>
          <w:rFonts w:ascii="Segoe UI" w:hAnsi="Segoe UI" w:cs="Segoe UI"/>
          <w:bCs/>
          <w:sz w:val="28"/>
          <w:szCs w:val="28"/>
        </w:rPr>
        <w:t>Configurer des sondes de santé et de préparation pour garantir la haute disponibilité de l'application.</w:t>
      </w:r>
    </w:p>
    <w:p w:rsidR="003E4960" w:rsidRDefault="003E4960" w:rsidP="003E4960">
      <w:pPr>
        <w:ind w:left="0" w:firstLine="0"/>
        <w:rPr>
          <w:rFonts w:ascii="Segoe UI" w:hAnsi="Segoe UI" w:cs="Segoe UI"/>
          <w:bCs/>
          <w:sz w:val="28"/>
          <w:szCs w:val="28"/>
        </w:rPr>
      </w:pPr>
    </w:p>
    <w:p w:rsidR="003E4960" w:rsidRPr="003E4960" w:rsidRDefault="003E4960" w:rsidP="003E4960">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Livrables attendus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5"/>
        </w:numPr>
        <w:ind w:left="0" w:firstLine="0"/>
        <w:rPr>
          <w:rFonts w:ascii="Segoe UI" w:hAnsi="Segoe UI" w:cs="Segoe UI"/>
          <w:bCs/>
          <w:sz w:val="28"/>
          <w:szCs w:val="28"/>
        </w:rPr>
      </w:pPr>
      <w:r w:rsidRPr="003E4960">
        <w:rPr>
          <w:rFonts w:ascii="Segoe UI" w:hAnsi="Segoe UI" w:cs="Segoe UI"/>
          <w:bCs/>
          <w:sz w:val="28"/>
          <w:szCs w:val="28"/>
        </w:rPr>
        <w:t>Configuration Amazon EKS pour le déploiement de l'application et de la base de données.</w:t>
      </w:r>
    </w:p>
    <w:p w:rsidR="003E4960" w:rsidRPr="003E4960" w:rsidRDefault="003E4960" w:rsidP="003E4960">
      <w:pPr>
        <w:numPr>
          <w:ilvl w:val="0"/>
          <w:numId w:val="35"/>
        </w:numPr>
        <w:ind w:left="0" w:firstLine="0"/>
        <w:rPr>
          <w:rFonts w:ascii="Segoe UI" w:hAnsi="Segoe UI" w:cs="Segoe UI"/>
          <w:bCs/>
          <w:sz w:val="28"/>
          <w:szCs w:val="28"/>
        </w:rPr>
      </w:pPr>
      <w:r w:rsidRPr="003E4960">
        <w:rPr>
          <w:rFonts w:ascii="Segoe UI" w:hAnsi="Segoe UI" w:cs="Segoe UI"/>
          <w:bCs/>
          <w:sz w:val="28"/>
          <w:szCs w:val="28"/>
        </w:rPr>
        <w:t xml:space="preserve">Code source de l'application </w:t>
      </w:r>
      <w:r w:rsidR="009E4E98" w:rsidRPr="003E4960">
        <w:rPr>
          <w:rFonts w:ascii="Segoe UI" w:hAnsi="Segoe UI" w:cs="Segoe UI"/>
          <w:bCs/>
          <w:sz w:val="28"/>
          <w:szCs w:val="28"/>
        </w:rPr>
        <w:t>hébergée</w:t>
      </w:r>
      <w:r w:rsidRPr="003E4960">
        <w:rPr>
          <w:rFonts w:ascii="Segoe UI" w:hAnsi="Segoe UI" w:cs="Segoe UI"/>
          <w:bCs/>
          <w:sz w:val="28"/>
          <w:szCs w:val="28"/>
        </w:rPr>
        <w:t xml:space="preserve"> sur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avec une documentation détaillée sur son fonctionnement et son déploiement.</w:t>
      </w:r>
    </w:p>
    <w:p w:rsidR="003E4960" w:rsidRPr="003E4960" w:rsidRDefault="003E4960" w:rsidP="003E4960">
      <w:pPr>
        <w:numPr>
          <w:ilvl w:val="0"/>
          <w:numId w:val="35"/>
        </w:numPr>
        <w:ind w:left="0" w:firstLine="0"/>
        <w:rPr>
          <w:rFonts w:ascii="Segoe UI" w:hAnsi="Segoe UI" w:cs="Segoe UI"/>
          <w:bCs/>
          <w:sz w:val="28"/>
          <w:szCs w:val="28"/>
        </w:rPr>
      </w:pPr>
      <w:r w:rsidRPr="003E4960">
        <w:rPr>
          <w:rFonts w:ascii="Segoe UI" w:hAnsi="Segoe UI" w:cs="Segoe UI"/>
          <w:bCs/>
          <w:sz w:val="28"/>
          <w:szCs w:val="28"/>
        </w:rPr>
        <w:t xml:space="preserve">Configuration </w:t>
      </w:r>
      <w:proofErr w:type="spellStart"/>
      <w:r w:rsidRPr="003E4960">
        <w:rPr>
          <w:rFonts w:ascii="Segoe UI" w:hAnsi="Segoe UI" w:cs="Segoe UI"/>
          <w:bCs/>
          <w:sz w:val="28"/>
          <w:szCs w:val="28"/>
        </w:rPr>
        <w:t>Terraform</w:t>
      </w:r>
      <w:proofErr w:type="spellEnd"/>
      <w:r w:rsidRPr="003E4960">
        <w:rPr>
          <w:rFonts w:ascii="Segoe UI" w:hAnsi="Segoe UI" w:cs="Segoe UI"/>
          <w:bCs/>
          <w:sz w:val="28"/>
          <w:szCs w:val="28"/>
        </w:rPr>
        <w:t xml:space="preserve"> pour le déploiement de l'infrastructure AWS.</w:t>
      </w:r>
    </w:p>
    <w:p w:rsidR="003E4960" w:rsidRPr="003E4960" w:rsidRDefault="003E4960" w:rsidP="003E4960">
      <w:pPr>
        <w:numPr>
          <w:ilvl w:val="0"/>
          <w:numId w:val="35"/>
        </w:numPr>
        <w:ind w:left="0" w:firstLine="0"/>
        <w:rPr>
          <w:rFonts w:ascii="Segoe UI" w:hAnsi="Segoe UI" w:cs="Segoe UI"/>
          <w:bCs/>
          <w:sz w:val="28"/>
          <w:szCs w:val="28"/>
        </w:rPr>
      </w:pPr>
      <w:r w:rsidRPr="003E4960">
        <w:rPr>
          <w:rFonts w:ascii="Segoe UI" w:hAnsi="Segoe UI" w:cs="Segoe UI"/>
          <w:bCs/>
          <w:sz w:val="28"/>
          <w:szCs w:val="28"/>
        </w:rPr>
        <w:t xml:space="preserve">Accès aux ressources AWS, Amazon EKS et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pour vérification et maintenance éventuelle.</w:t>
      </w:r>
    </w:p>
    <w:p w:rsidR="003E4960" w:rsidRDefault="003E4960" w:rsidP="003E4960">
      <w:pPr>
        <w:numPr>
          <w:ilvl w:val="0"/>
          <w:numId w:val="35"/>
        </w:numPr>
        <w:ind w:left="0" w:firstLine="0"/>
        <w:rPr>
          <w:rFonts w:ascii="Segoe UI" w:hAnsi="Segoe UI" w:cs="Segoe UI"/>
          <w:bCs/>
          <w:sz w:val="28"/>
          <w:szCs w:val="28"/>
        </w:rPr>
      </w:pPr>
      <w:r w:rsidRPr="003E4960">
        <w:rPr>
          <w:rFonts w:ascii="Segoe UI" w:hAnsi="Segoe UI" w:cs="Segoe UI"/>
          <w:bCs/>
          <w:sz w:val="28"/>
          <w:szCs w:val="28"/>
        </w:rPr>
        <w:t>Formation et support pour l'administration de l'application.</w:t>
      </w:r>
    </w:p>
    <w:p w:rsidR="003E4960" w:rsidRPr="003E4960" w:rsidRDefault="003E4960" w:rsidP="003E4960">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Calendrier de développement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6"/>
        </w:numPr>
        <w:ind w:left="0" w:firstLine="0"/>
        <w:rPr>
          <w:rFonts w:ascii="Segoe UI" w:hAnsi="Segoe UI" w:cs="Segoe UI"/>
          <w:bCs/>
          <w:sz w:val="28"/>
          <w:szCs w:val="28"/>
        </w:rPr>
      </w:pPr>
      <w:r w:rsidRPr="003E4960">
        <w:rPr>
          <w:rFonts w:ascii="Segoe UI" w:hAnsi="Segoe UI" w:cs="Segoe UI"/>
          <w:bCs/>
          <w:sz w:val="28"/>
          <w:szCs w:val="28"/>
        </w:rPr>
        <w:t>Phase 1 : Conception et développement de l'application (4 semaines)</w:t>
      </w:r>
    </w:p>
    <w:p w:rsidR="003E4960" w:rsidRPr="003E4960" w:rsidRDefault="003E4960" w:rsidP="003E4960">
      <w:pPr>
        <w:numPr>
          <w:ilvl w:val="0"/>
          <w:numId w:val="36"/>
        </w:numPr>
        <w:ind w:left="0" w:firstLine="0"/>
        <w:rPr>
          <w:rFonts w:ascii="Segoe UI" w:hAnsi="Segoe UI" w:cs="Segoe UI"/>
          <w:bCs/>
          <w:sz w:val="28"/>
          <w:szCs w:val="28"/>
        </w:rPr>
      </w:pPr>
      <w:r w:rsidRPr="003E4960">
        <w:rPr>
          <w:rFonts w:ascii="Segoe UI" w:hAnsi="Segoe UI" w:cs="Segoe UI"/>
          <w:bCs/>
          <w:sz w:val="28"/>
          <w:szCs w:val="28"/>
        </w:rPr>
        <w:t xml:space="preserve">Phase 2 : Configuration de l'environnement Amazon EKS et déploiement initial avec </w:t>
      </w:r>
      <w:proofErr w:type="spellStart"/>
      <w:r w:rsidRPr="003E4960">
        <w:rPr>
          <w:rFonts w:ascii="Segoe UI" w:hAnsi="Segoe UI" w:cs="Segoe UI"/>
          <w:bCs/>
          <w:sz w:val="28"/>
          <w:szCs w:val="28"/>
        </w:rPr>
        <w:t>Terraform</w:t>
      </w:r>
      <w:proofErr w:type="spellEnd"/>
      <w:r w:rsidRPr="003E4960">
        <w:rPr>
          <w:rFonts w:ascii="Segoe UI" w:hAnsi="Segoe UI" w:cs="Segoe UI"/>
          <w:bCs/>
          <w:sz w:val="28"/>
          <w:szCs w:val="28"/>
        </w:rPr>
        <w:t xml:space="preserve"> (2 semaines)</w:t>
      </w:r>
    </w:p>
    <w:p w:rsidR="003E4960" w:rsidRPr="003E4960" w:rsidRDefault="003E4960" w:rsidP="003E4960">
      <w:pPr>
        <w:numPr>
          <w:ilvl w:val="0"/>
          <w:numId w:val="36"/>
        </w:numPr>
        <w:ind w:left="0" w:firstLine="0"/>
        <w:rPr>
          <w:rFonts w:ascii="Segoe UI" w:hAnsi="Segoe UI" w:cs="Segoe UI"/>
          <w:bCs/>
          <w:sz w:val="28"/>
          <w:szCs w:val="28"/>
        </w:rPr>
      </w:pPr>
      <w:r w:rsidRPr="003E4960">
        <w:rPr>
          <w:rFonts w:ascii="Segoe UI" w:hAnsi="Segoe UI" w:cs="Segoe UI"/>
          <w:bCs/>
          <w:sz w:val="28"/>
          <w:szCs w:val="28"/>
        </w:rPr>
        <w:t>Phase 3 : Tests, correction des bugs et optimisation (2 semaines)</w:t>
      </w:r>
    </w:p>
    <w:p w:rsidR="003E4960" w:rsidRPr="003E4960" w:rsidRDefault="003E4960" w:rsidP="003E4960">
      <w:pPr>
        <w:numPr>
          <w:ilvl w:val="0"/>
          <w:numId w:val="36"/>
        </w:numPr>
        <w:ind w:left="0" w:firstLine="0"/>
        <w:rPr>
          <w:rFonts w:ascii="Segoe UI" w:hAnsi="Segoe UI" w:cs="Segoe UI"/>
          <w:bCs/>
          <w:sz w:val="28"/>
          <w:szCs w:val="28"/>
        </w:rPr>
      </w:pPr>
      <w:r w:rsidRPr="003E4960">
        <w:rPr>
          <w:rFonts w:ascii="Segoe UI" w:hAnsi="Segoe UI" w:cs="Segoe UI"/>
          <w:bCs/>
          <w:sz w:val="28"/>
          <w:szCs w:val="28"/>
        </w:rPr>
        <w:t>Phase 4 : Formation et remise du projet final (1 semaine)</w:t>
      </w:r>
    </w:p>
    <w:bookmarkStart w:id="3" w:name="_Installation"/>
    <w:bookmarkEnd w:id="3"/>
    <w:p w:rsidR="003B6BB4" w:rsidRPr="00DA34FE" w:rsidRDefault="00DA34FE" w:rsidP="00DA34FE">
      <w:pPr>
        <w:pStyle w:val="Titre2"/>
        <w:ind w:left="0" w:firstLine="0"/>
        <w:rPr>
          <w:rStyle w:val="Lienhypertexte"/>
          <w:rFonts w:ascii="Segoe UI" w:hAnsi="Segoe UI" w:cs="Segoe UI"/>
          <w:sz w:val="56"/>
          <w:szCs w:val="56"/>
        </w:rPr>
      </w:pPr>
      <w:r>
        <w:rPr>
          <w:sz w:val="56"/>
          <w:szCs w:val="56"/>
        </w:rPr>
        <w:lastRenderedPageBreak/>
        <w:fldChar w:fldCharType="begin"/>
      </w:r>
      <w:r>
        <w:rPr>
          <w:sz w:val="56"/>
          <w:szCs w:val="56"/>
        </w:rPr>
        <w:instrText xml:space="preserve"> HYPERLINK  \l "_Menu" </w:instrText>
      </w:r>
      <w:r>
        <w:rPr>
          <w:sz w:val="56"/>
          <w:szCs w:val="56"/>
        </w:rPr>
      </w:r>
      <w:r>
        <w:rPr>
          <w:sz w:val="56"/>
          <w:szCs w:val="56"/>
        </w:rPr>
        <w:fldChar w:fldCharType="separate"/>
      </w:r>
      <w:proofErr w:type="spellStart"/>
      <w:r w:rsidRPr="00DA34FE">
        <w:rPr>
          <w:rStyle w:val="Lienhypertexte"/>
          <w:sz w:val="56"/>
          <w:szCs w:val="56"/>
        </w:rPr>
        <w:t>Mise</w:t>
      </w:r>
      <w:proofErr w:type="spellEnd"/>
      <w:r w:rsidRPr="00DA34FE">
        <w:rPr>
          <w:rStyle w:val="Lienhypertexte"/>
          <w:sz w:val="56"/>
          <w:szCs w:val="56"/>
        </w:rPr>
        <w:t xml:space="preserve"> </w:t>
      </w:r>
      <w:proofErr w:type="spellStart"/>
      <w:r w:rsidRPr="00DA34FE">
        <w:rPr>
          <w:rStyle w:val="Lienhypertexte"/>
          <w:sz w:val="56"/>
          <w:szCs w:val="56"/>
        </w:rPr>
        <w:t>en</w:t>
      </w:r>
      <w:proofErr w:type="spellEnd"/>
      <w:r w:rsidRPr="00DA34FE">
        <w:rPr>
          <w:rStyle w:val="Lienhypertexte"/>
          <w:sz w:val="56"/>
          <w:szCs w:val="56"/>
        </w:rPr>
        <w:t xml:space="preserve"> place </w:t>
      </w:r>
      <w:proofErr w:type="gramStart"/>
      <w:r w:rsidRPr="00DA34FE">
        <w:rPr>
          <w:rStyle w:val="Lienhypertexte"/>
          <w:sz w:val="56"/>
          <w:szCs w:val="56"/>
        </w:rPr>
        <w:t>et</w:t>
      </w:r>
      <w:proofErr w:type="gramEnd"/>
      <w:r w:rsidRPr="00DA34FE">
        <w:rPr>
          <w:rStyle w:val="Lienhypertexte"/>
          <w:sz w:val="56"/>
          <w:szCs w:val="56"/>
        </w:rPr>
        <w:t xml:space="preserve"> </w:t>
      </w:r>
      <w:r w:rsidR="003B6BB4" w:rsidRPr="00DA34FE">
        <w:rPr>
          <w:rStyle w:val="Lienhypertexte"/>
          <w:sz w:val="56"/>
          <w:szCs w:val="56"/>
        </w:rPr>
        <w:t>Installation</w:t>
      </w:r>
    </w:p>
    <w:p w:rsidR="004B7BD9" w:rsidRDefault="00DA34FE" w:rsidP="004B7BD9">
      <w:pPr>
        <w:ind w:left="0" w:firstLine="0"/>
        <w:rPr>
          <w:rFonts w:ascii="Segoe UI" w:hAnsi="Segoe UI" w:cs="Segoe UI"/>
          <w:color w:val="0D0D0D"/>
          <w:sz w:val="28"/>
          <w:szCs w:val="28"/>
        </w:rPr>
      </w:pPr>
      <w:r>
        <w:rPr>
          <w:sz w:val="56"/>
          <w:szCs w:val="56"/>
          <w:lang w:val="en-US"/>
        </w:rPr>
        <w:fldChar w:fldCharType="end"/>
      </w:r>
      <w:r w:rsidR="004B7BD9" w:rsidRPr="004B7BD9">
        <w:rPr>
          <w:rFonts w:ascii="Segoe UI" w:hAnsi="Segoe UI" w:cs="Segoe UI"/>
          <w:color w:val="0D0D0D"/>
          <w:sz w:val="28"/>
          <w:szCs w:val="28"/>
        </w:rPr>
        <w:t>Pour garantir une mise en place efficace de notre application, nous suivons pl</w:t>
      </w:r>
      <w:r w:rsidR="004B7BD9">
        <w:rPr>
          <w:rFonts w:ascii="Segoe UI" w:hAnsi="Segoe UI" w:cs="Segoe UI"/>
          <w:color w:val="0D0D0D"/>
          <w:sz w:val="28"/>
          <w:szCs w:val="28"/>
        </w:rPr>
        <w:t>usieurs étapes</w:t>
      </w:r>
      <w:r>
        <w:rPr>
          <w:rFonts w:ascii="Segoe UI" w:hAnsi="Segoe UI" w:cs="Segoe UI"/>
          <w:color w:val="0D0D0D"/>
          <w:sz w:val="28"/>
          <w:szCs w:val="28"/>
        </w:rPr>
        <w:t xml:space="preserve"> de mise en place et</w:t>
      </w:r>
      <w:r w:rsidR="004B7BD9">
        <w:rPr>
          <w:rFonts w:ascii="Segoe UI" w:hAnsi="Segoe UI" w:cs="Segoe UI"/>
          <w:color w:val="0D0D0D"/>
          <w:sz w:val="28"/>
          <w:szCs w:val="28"/>
        </w:rPr>
        <w:t xml:space="preserve"> d'installation.</w:t>
      </w:r>
    </w:p>
    <w:p w:rsidR="004B7BD9" w:rsidRPr="004B7BD9" w:rsidRDefault="004B7BD9" w:rsidP="004B7BD9">
      <w:pPr>
        <w:ind w:left="0" w:firstLine="0"/>
        <w:rPr>
          <w:rFonts w:ascii="Segoe UI" w:hAnsi="Segoe UI" w:cs="Segoe UI"/>
          <w:color w:val="0D0D0D"/>
          <w:sz w:val="28"/>
          <w:szCs w:val="28"/>
        </w:rPr>
      </w:pPr>
    </w:p>
    <w:p w:rsidR="004B7BD9" w:rsidRPr="004B7BD9" w:rsidRDefault="004B7BD9" w:rsidP="004B7BD9">
      <w:pPr>
        <w:ind w:left="0" w:firstLine="0"/>
        <w:jc w:val="center"/>
        <w:rPr>
          <w:rFonts w:ascii="Segoe UI" w:hAnsi="Segoe UI" w:cs="Segoe UI"/>
          <w:color w:val="0D0D0D"/>
          <w:sz w:val="28"/>
          <w:szCs w:val="28"/>
        </w:rPr>
      </w:pPr>
      <w:r w:rsidRPr="004B7BD9">
        <w:rPr>
          <w:rFonts w:ascii="Segoe UI" w:hAnsi="Segoe UI" w:cs="Segoe UI"/>
          <w:b/>
          <w:bCs/>
          <w:color w:val="0D0D0D"/>
          <w:sz w:val="28"/>
          <w:szCs w:val="28"/>
        </w:rPr>
        <w:t>Configuration de mo</w:t>
      </w:r>
      <w:r w:rsidR="00DA34FE">
        <w:rPr>
          <w:rFonts w:ascii="Segoe UI" w:hAnsi="Segoe UI" w:cs="Segoe UI"/>
          <w:b/>
          <w:bCs/>
          <w:color w:val="0D0D0D"/>
          <w:sz w:val="28"/>
          <w:szCs w:val="28"/>
        </w:rPr>
        <w:t>n environnement</w:t>
      </w:r>
      <w:r w:rsidRPr="004B7BD9">
        <w:rPr>
          <w:rFonts w:ascii="Segoe UI" w:hAnsi="Segoe UI" w:cs="Segoe UI"/>
          <w:b/>
          <w:bCs/>
          <w:color w:val="0D0D0D"/>
          <w:sz w:val="28"/>
          <w:szCs w:val="28"/>
        </w:rPr>
        <w:t xml:space="preserve"> :</w:t>
      </w:r>
    </w:p>
    <w:p w:rsidR="004B7BD9" w:rsidRDefault="004B7BD9" w:rsidP="004B7BD9">
      <w:pPr>
        <w:ind w:left="0" w:firstLine="0"/>
        <w:rPr>
          <w:rFonts w:ascii="Segoe UI" w:hAnsi="Segoe UI" w:cs="Segoe UI"/>
          <w:color w:val="0D0D0D"/>
          <w:sz w:val="28"/>
          <w:szCs w:val="28"/>
        </w:rPr>
      </w:pPr>
      <w:r w:rsidRPr="004B7BD9">
        <w:rPr>
          <w:rFonts w:ascii="Segoe UI" w:hAnsi="Segoe UI" w:cs="Segoe UI"/>
          <w:color w:val="0D0D0D"/>
          <w:sz w:val="28"/>
          <w:szCs w:val="28"/>
        </w:rPr>
        <w:t>Avant de commencer, je m'assure d'avoir configuré mon environnement de développement avec les outils nécessaires tels que Python, Django, Docker, et les outils de développement AWS. Je m'assure également d'avoir accès à mon compte AWS pour configurer les services cloud.</w:t>
      </w:r>
    </w:p>
    <w:p w:rsidR="00DA34FE" w:rsidRPr="00DA34FE" w:rsidRDefault="00DA34FE" w:rsidP="004B7BD9">
      <w:pPr>
        <w:ind w:left="0" w:firstLine="0"/>
        <w:rPr>
          <w:rFonts w:ascii="Segoe UI" w:hAnsi="Segoe UI" w:cs="Segoe UI"/>
          <w:b/>
          <w:color w:val="0D0D0D"/>
          <w:sz w:val="28"/>
          <w:szCs w:val="28"/>
        </w:rPr>
      </w:pPr>
      <w:r w:rsidRPr="00DA34FE">
        <w:rPr>
          <w:rFonts w:ascii="Segoe UI" w:hAnsi="Segoe UI" w:cs="Segoe UI"/>
          <w:b/>
          <w:color w:val="0D0D0D"/>
          <w:sz w:val="28"/>
          <w:szCs w:val="28"/>
        </w:rPr>
        <w:t xml:space="preserve">Je clone mon repo d’application : </w:t>
      </w:r>
    </w:p>
    <w:p w:rsidR="00DA34FE" w:rsidRDefault="00DA34FE" w:rsidP="00DA34FE">
      <w:pPr>
        <w:tabs>
          <w:tab w:val="num" w:pos="1440"/>
        </w:tabs>
        <w:ind w:left="426" w:firstLine="0"/>
        <w:jc w:val="center"/>
        <w:rPr>
          <w:rStyle w:val="Lienhypertexte"/>
          <w:sz w:val="28"/>
          <w:szCs w:val="28"/>
        </w:rPr>
      </w:pPr>
      <w:hyperlink r:id="rId12" w:tgtFrame="_new" w:history="1">
        <w:r w:rsidRPr="008B4974">
          <w:rPr>
            <w:rStyle w:val="Lienhypertexte"/>
            <w:sz w:val="28"/>
            <w:szCs w:val="28"/>
          </w:rPr>
          <w:t>Dépôt pour l'infrastructure et l'application</w:t>
        </w:r>
      </w:hyperlink>
    </w:p>
    <w:p w:rsidR="009E4E98" w:rsidRPr="008B4974" w:rsidRDefault="009E4E98" w:rsidP="00DA34FE">
      <w:pPr>
        <w:tabs>
          <w:tab w:val="num" w:pos="1440"/>
        </w:tabs>
        <w:ind w:left="426" w:firstLine="0"/>
        <w:jc w:val="center"/>
        <w:rPr>
          <w:sz w:val="28"/>
          <w:szCs w:val="28"/>
        </w:rPr>
      </w:pPr>
    </w:p>
    <w:p w:rsidR="00DA34FE" w:rsidRDefault="00DA34FE" w:rsidP="004B7BD9">
      <w:pPr>
        <w:ind w:left="0" w:firstLine="0"/>
        <w:rPr>
          <w:rFonts w:ascii="Segoe UI" w:hAnsi="Segoe UI" w:cs="Segoe UI"/>
          <w:color w:val="0D0D0D"/>
          <w:sz w:val="28"/>
          <w:szCs w:val="28"/>
        </w:rPr>
      </w:pPr>
      <w:r>
        <w:rPr>
          <w:rFonts w:ascii="Segoe UI" w:hAnsi="Segoe UI" w:cs="Segoe UI"/>
          <w:color w:val="0D0D0D"/>
          <w:sz w:val="28"/>
          <w:szCs w:val="28"/>
        </w:rPr>
        <w:t>Je commence par créer un repo pour l’infrastructure à l’intérieur du cluster EKS, selon les spécificités de l’application, sur lequel, j’insère tous les Charts.</w:t>
      </w:r>
    </w:p>
    <w:p w:rsidR="00DA34FE" w:rsidRDefault="00DA34FE" w:rsidP="004B7BD9">
      <w:pPr>
        <w:ind w:left="0" w:firstLine="0"/>
        <w:rPr>
          <w:rFonts w:ascii="Segoe UI" w:hAnsi="Segoe UI" w:cs="Segoe UI"/>
          <w:color w:val="0D0D0D"/>
          <w:sz w:val="28"/>
          <w:szCs w:val="28"/>
        </w:rPr>
      </w:pPr>
      <w:r>
        <w:rPr>
          <w:rFonts w:ascii="Segoe UI" w:hAnsi="Segoe UI" w:cs="Segoe UI"/>
          <w:color w:val="0D0D0D"/>
          <w:sz w:val="28"/>
          <w:szCs w:val="28"/>
        </w:rPr>
        <w:t>Ensuite s’agissant d’une application Django, je regarde le fichier settings.py afin de constater les variables et les spécificités de l’application.</w:t>
      </w:r>
    </w:p>
    <w:p w:rsidR="009E4E98" w:rsidRDefault="009E4E98" w:rsidP="009E4E98">
      <w:pPr>
        <w:tabs>
          <w:tab w:val="num" w:pos="1440"/>
        </w:tabs>
        <w:ind w:left="0" w:firstLine="0"/>
        <w:rPr>
          <w:rFonts w:ascii="Segoe UI" w:hAnsi="Segoe UI" w:cs="Segoe UI"/>
          <w:color w:val="0D0D0D"/>
          <w:sz w:val="28"/>
          <w:szCs w:val="28"/>
        </w:rPr>
      </w:pPr>
      <w:r w:rsidRPr="009E4E98">
        <w:rPr>
          <w:rStyle w:val="Lienhypertexte"/>
          <w:rFonts w:ascii="Segoe UI" w:hAnsi="Segoe UI" w:cs="Segoe UI"/>
          <w:color w:val="auto"/>
          <w:sz w:val="28"/>
          <w:szCs w:val="28"/>
          <w:u w:val="none"/>
        </w:rPr>
        <w:t>Je tél</w:t>
      </w:r>
      <w:r w:rsidR="006045D3">
        <w:rPr>
          <w:rStyle w:val="Lienhypertexte"/>
          <w:rFonts w:ascii="Segoe UI" w:hAnsi="Segoe UI" w:cs="Segoe UI"/>
          <w:color w:val="auto"/>
          <w:sz w:val="28"/>
          <w:szCs w:val="28"/>
          <w:u w:val="none"/>
        </w:rPr>
        <w:t xml:space="preserve">écharge et setup, AWS </w:t>
      </w:r>
      <w:proofErr w:type="spellStart"/>
      <w:r w:rsidR="006045D3">
        <w:rPr>
          <w:rStyle w:val="Lienhypertexte"/>
          <w:rFonts w:ascii="Segoe UI" w:hAnsi="Segoe UI" w:cs="Segoe UI"/>
          <w:color w:val="auto"/>
          <w:sz w:val="28"/>
          <w:szCs w:val="28"/>
          <w:u w:val="none"/>
        </w:rPr>
        <w:t>Cli</w:t>
      </w:r>
      <w:proofErr w:type="spellEnd"/>
      <w:r w:rsidR="006045D3">
        <w:rPr>
          <w:rStyle w:val="Lienhypertexte"/>
          <w:rFonts w:ascii="Segoe UI" w:hAnsi="Segoe UI" w:cs="Segoe UI"/>
          <w:color w:val="auto"/>
          <w:sz w:val="28"/>
          <w:szCs w:val="28"/>
          <w:u w:val="none"/>
        </w:rPr>
        <w:t>, afin</w:t>
      </w:r>
      <w:r w:rsidRPr="009E4E98">
        <w:rPr>
          <w:rStyle w:val="Lienhypertexte"/>
          <w:rFonts w:ascii="Segoe UI" w:hAnsi="Segoe UI" w:cs="Segoe UI"/>
          <w:color w:val="auto"/>
          <w:sz w:val="28"/>
          <w:szCs w:val="28"/>
          <w:u w:val="none"/>
        </w:rPr>
        <w:t xml:space="preserve"> d’interagir directement avec </w:t>
      </w:r>
      <w:proofErr w:type="spellStart"/>
      <w:r w:rsidRPr="009E4E98">
        <w:rPr>
          <w:rStyle w:val="Lienhypertexte"/>
          <w:rFonts w:ascii="Segoe UI" w:hAnsi="Segoe UI" w:cs="Segoe UI"/>
          <w:color w:val="auto"/>
          <w:sz w:val="28"/>
          <w:szCs w:val="28"/>
          <w:u w:val="none"/>
        </w:rPr>
        <w:t>aws</w:t>
      </w:r>
      <w:proofErr w:type="spellEnd"/>
      <w:r w:rsidRPr="009E4E98">
        <w:rPr>
          <w:rStyle w:val="Lienhypertexte"/>
          <w:rFonts w:ascii="Segoe UI" w:hAnsi="Segoe UI" w:cs="Segoe UI"/>
          <w:color w:val="auto"/>
          <w:sz w:val="28"/>
          <w:szCs w:val="28"/>
          <w:u w:val="none"/>
        </w:rPr>
        <w:t xml:space="preserve"> sans l’interface graphique, ainsi que </w:t>
      </w:r>
      <w:proofErr w:type="spellStart"/>
      <w:r w:rsidRPr="009E4E98">
        <w:rPr>
          <w:rStyle w:val="Lienhypertexte"/>
          <w:rFonts w:ascii="Segoe UI" w:hAnsi="Segoe UI" w:cs="Segoe UI"/>
          <w:color w:val="auto"/>
          <w:sz w:val="28"/>
          <w:szCs w:val="28"/>
          <w:u w:val="none"/>
        </w:rPr>
        <w:t>Terraform</w:t>
      </w:r>
      <w:proofErr w:type="spellEnd"/>
      <w:r w:rsidR="006045D3">
        <w:rPr>
          <w:rStyle w:val="Lienhypertexte"/>
          <w:rFonts w:ascii="Segoe UI" w:hAnsi="Segoe UI" w:cs="Segoe UI"/>
          <w:color w:val="auto"/>
          <w:sz w:val="28"/>
          <w:szCs w:val="28"/>
          <w:u w:val="none"/>
        </w:rPr>
        <w:t xml:space="preserve"> et </w:t>
      </w:r>
      <w:proofErr w:type="spellStart"/>
      <w:r w:rsidR="006045D3">
        <w:rPr>
          <w:rStyle w:val="Lienhypertexte"/>
          <w:rFonts w:ascii="Segoe UI" w:hAnsi="Segoe UI" w:cs="Segoe UI"/>
          <w:color w:val="auto"/>
          <w:sz w:val="28"/>
          <w:szCs w:val="28"/>
          <w:u w:val="none"/>
        </w:rPr>
        <w:t>Kubernetes</w:t>
      </w:r>
      <w:proofErr w:type="spellEnd"/>
      <w:r w:rsidR="006045D3">
        <w:rPr>
          <w:rStyle w:val="Lienhypertexte"/>
          <w:rFonts w:ascii="Segoe UI" w:hAnsi="Segoe UI" w:cs="Segoe UI"/>
          <w:color w:val="auto"/>
          <w:sz w:val="28"/>
          <w:szCs w:val="28"/>
          <w:u w:val="none"/>
        </w:rPr>
        <w:t xml:space="preserve"> avec </w:t>
      </w:r>
      <w:proofErr w:type="spellStart"/>
      <w:r w:rsidR="006045D3">
        <w:rPr>
          <w:rStyle w:val="Lienhypertexte"/>
          <w:rFonts w:ascii="Segoe UI" w:hAnsi="Segoe UI" w:cs="Segoe UI"/>
          <w:color w:val="auto"/>
          <w:sz w:val="28"/>
          <w:szCs w:val="28"/>
          <w:u w:val="none"/>
        </w:rPr>
        <w:t>Kubectl</w:t>
      </w:r>
      <w:proofErr w:type="spellEnd"/>
      <w:r w:rsidR="006045D3">
        <w:rPr>
          <w:rStyle w:val="Lienhypertexte"/>
          <w:rFonts w:ascii="Segoe UI" w:hAnsi="Segoe UI" w:cs="Segoe UI"/>
          <w:color w:val="auto"/>
          <w:sz w:val="28"/>
          <w:szCs w:val="28"/>
          <w:u w:val="none"/>
        </w:rPr>
        <w:t>.</w:t>
      </w: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DA34FE" w:rsidP="004B7BD9">
      <w:pPr>
        <w:ind w:left="0" w:firstLine="0"/>
        <w:rPr>
          <w:rFonts w:ascii="Segoe UI" w:hAnsi="Segoe UI" w:cs="Segoe UI"/>
          <w:b/>
          <w:color w:val="0D0D0D"/>
          <w:sz w:val="28"/>
          <w:szCs w:val="28"/>
        </w:rPr>
      </w:pPr>
      <w:r w:rsidRPr="009E4E98">
        <w:rPr>
          <w:rFonts w:ascii="Segoe UI" w:hAnsi="Segoe UI" w:cs="Segoe UI"/>
          <w:b/>
          <w:color w:val="0D0D0D"/>
          <w:sz w:val="28"/>
          <w:szCs w:val="28"/>
        </w:rPr>
        <w:lastRenderedPageBreak/>
        <w:t xml:space="preserve">Je mets </w:t>
      </w:r>
      <w:r w:rsidR="009E4E98" w:rsidRPr="009E4E98">
        <w:rPr>
          <w:rFonts w:ascii="Segoe UI" w:hAnsi="Segoe UI" w:cs="Segoe UI"/>
          <w:b/>
          <w:color w:val="0D0D0D"/>
          <w:sz w:val="28"/>
          <w:szCs w:val="28"/>
        </w:rPr>
        <w:t>e</w:t>
      </w:r>
      <w:r w:rsidRPr="009E4E98">
        <w:rPr>
          <w:rFonts w:ascii="Segoe UI" w:hAnsi="Segoe UI" w:cs="Segoe UI"/>
          <w:b/>
          <w:color w:val="0D0D0D"/>
          <w:sz w:val="28"/>
          <w:szCs w:val="28"/>
        </w:rPr>
        <w:t xml:space="preserve">n place tous les fichiers </w:t>
      </w:r>
      <w:proofErr w:type="spellStart"/>
      <w:r w:rsidRPr="009E4E98">
        <w:rPr>
          <w:rFonts w:ascii="Segoe UI" w:hAnsi="Segoe UI" w:cs="Segoe UI"/>
          <w:b/>
          <w:color w:val="0D0D0D"/>
          <w:sz w:val="28"/>
          <w:szCs w:val="28"/>
        </w:rPr>
        <w:t>Terraform</w:t>
      </w:r>
      <w:proofErr w:type="spellEnd"/>
      <w:r w:rsidRPr="009E4E98">
        <w:rPr>
          <w:rFonts w:ascii="Segoe UI" w:hAnsi="Segoe UI" w:cs="Segoe UI"/>
          <w:b/>
          <w:color w:val="0D0D0D"/>
          <w:sz w:val="28"/>
          <w:szCs w:val="28"/>
        </w:rPr>
        <w:t xml:space="preserve"> au sein d’un autre repo </w:t>
      </w:r>
      <w:proofErr w:type="spellStart"/>
      <w:r w:rsidR="009E4E98">
        <w:rPr>
          <w:rFonts w:ascii="Segoe UI" w:hAnsi="Segoe UI" w:cs="Segoe UI"/>
          <w:b/>
          <w:color w:val="0D0D0D"/>
          <w:sz w:val="28"/>
          <w:szCs w:val="28"/>
        </w:rPr>
        <w:t>G</w:t>
      </w:r>
      <w:r w:rsidRPr="009E4E98">
        <w:rPr>
          <w:rFonts w:ascii="Segoe UI" w:hAnsi="Segoe UI" w:cs="Segoe UI"/>
          <w:b/>
          <w:color w:val="0D0D0D"/>
          <w:sz w:val="28"/>
          <w:szCs w:val="28"/>
        </w:rPr>
        <w:t>ithub</w:t>
      </w:r>
      <w:proofErr w:type="spellEnd"/>
      <w:r w:rsidR="009E4E98">
        <w:rPr>
          <w:rFonts w:ascii="Segoe UI" w:hAnsi="Segoe UI" w:cs="Segoe UI"/>
          <w:b/>
          <w:color w:val="0D0D0D"/>
          <w:sz w:val="28"/>
          <w:szCs w:val="28"/>
        </w:rPr>
        <w:t> :</w:t>
      </w:r>
    </w:p>
    <w:p w:rsidR="009E4E98" w:rsidRDefault="009E4E98" w:rsidP="009E4E98">
      <w:pPr>
        <w:tabs>
          <w:tab w:val="num" w:pos="1440"/>
        </w:tabs>
        <w:ind w:left="0" w:firstLine="0"/>
        <w:jc w:val="center"/>
        <w:rPr>
          <w:rStyle w:val="Lienhypertexte"/>
          <w:sz w:val="28"/>
          <w:szCs w:val="28"/>
        </w:rPr>
      </w:pPr>
      <w:hyperlink r:id="rId13" w:tgtFrame="_new" w:history="1">
        <w:r w:rsidRPr="008B4974">
          <w:rPr>
            <w:rStyle w:val="Lienhypertexte"/>
            <w:sz w:val="28"/>
            <w:szCs w:val="28"/>
          </w:rPr>
          <w:t>Dépôt pour l'infrastructure AWS et la documentation</w:t>
        </w:r>
      </w:hyperlink>
    </w:p>
    <w:p w:rsidR="009E4E98" w:rsidRDefault="009E4E98" w:rsidP="009E4E98">
      <w:pPr>
        <w:tabs>
          <w:tab w:val="num" w:pos="1440"/>
        </w:tabs>
        <w:ind w:left="0" w:firstLine="0"/>
        <w:rPr>
          <w:rStyle w:val="Lienhypertexte"/>
          <w:color w:val="auto"/>
          <w:sz w:val="28"/>
          <w:szCs w:val="28"/>
          <w:u w:val="none"/>
        </w:rPr>
      </w:pPr>
    </w:p>
    <w:p w:rsidR="009E4E98" w:rsidRDefault="009E4E98" w:rsidP="009E4E98">
      <w:pPr>
        <w:tabs>
          <w:tab w:val="num" w:pos="1440"/>
        </w:tabs>
        <w:ind w:left="0" w:firstLine="0"/>
        <w:rPr>
          <w:rStyle w:val="Lienhypertexte"/>
          <w:rFonts w:ascii="Segoe UI" w:hAnsi="Segoe UI" w:cs="Segoe UI"/>
          <w:color w:val="auto"/>
          <w:sz w:val="28"/>
          <w:szCs w:val="28"/>
          <w:u w:val="none"/>
        </w:rPr>
      </w:pPr>
      <w:r>
        <w:rPr>
          <w:rStyle w:val="Lienhypertexte"/>
          <w:rFonts w:ascii="Segoe UI" w:hAnsi="Segoe UI" w:cs="Segoe UI"/>
          <w:color w:val="auto"/>
          <w:sz w:val="28"/>
          <w:szCs w:val="28"/>
          <w:u w:val="none"/>
        </w:rPr>
        <w:t xml:space="preserve">Je mets en place tous les scripts </w:t>
      </w:r>
      <w:proofErr w:type="spellStart"/>
      <w:r>
        <w:rPr>
          <w:rStyle w:val="Lienhypertexte"/>
          <w:rFonts w:ascii="Segoe UI" w:hAnsi="Segoe UI" w:cs="Segoe UI"/>
          <w:color w:val="auto"/>
          <w:sz w:val="28"/>
          <w:szCs w:val="28"/>
          <w:u w:val="none"/>
        </w:rPr>
        <w:t>Terraform</w:t>
      </w:r>
      <w:proofErr w:type="spellEnd"/>
      <w:r>
        <w:rPr>
          <w:rStyle w:val="Lienhypertexte"/>
          <w:rFonts w:ascii="Segoe UI" w:hAnsi="Segoe UI" w:cs="Segoe UI"/>
          <w:color w:val="auto"/>
          <w:sz w:val="28"/>
          <w:szCs w:val="28"/>
          <w:u w:val="none"/>
        </w:rPr>
        <w:t xml:space="preserve"> afin de constituer mon infra sous </w:t>
      </w:r>
      <w:proofErr w:type="spellStart"/>
      <w:r>
        <w:rPr>
          <w:rStyle w:val="Lienhypertexte"/>
          <w:rFonts w:ascii="Segoe UI" w:hAnsi="Segoe UI" w:cs="Segoe UI"/>
          <w:color w:val="auto"/>
          <w:sz w:val="28"/>
          <w:szCs w:val="28"/>
          <w:u w:val="none"/>
        </w:rPr>
        <w:t>aws</w:t>
      </w:r>
      <w:proofErr w:type="spellEnd"/>
      <w:r>
        <w:rPr>
          <w:rStyle w:val="Lienhypertexte"/>
          <w:rFonts w:ascii="Segoe UI" w:hAnsi="Segoe UI" w:cs="Segoe UI"/>
          <w:color w:val="auto"/>
          <w:sz w:val="28"/>
          <w:szCs w:val="28"/>
          <w:u w:val="none"/>
        </w:rPr>
        <w:t>.</w:t>
      </w:r>
    </w:p>
    <w:p w:rsidR="009E4E98" w:rsidRDefault="009E4E98" w:rsidP="006045D3">
      <w:pPr>
        <w:pStyle w:val="Paragraphedeliste"/>
        <w:numPr>
          <w:ilvl w:val="0"/>
          <w:numId w:val="39"/>
        </w:numPr>
        <w:tabs>
          <w:tab w:val="num" w:pos="1440"/>
        </w:tabs>
        <w:ind w:left="709" w:hanging="283"/>
        <w:rPr>
          <w:rFonts w:ascii="Segoe UI" w:hAnsi="Segoe UI" w:cs="Segoe UI"/>
          <w:color w:val="auto"/>
          <w:sz w:val="28"/>
          <w:szCs w:val="28"/>
        </w:rPr>
      </w:pPr>
      <w:r w:rsidRPr="009E4E98">
        <w:rPr>
          <w:rStyle w:val="Lienhypertexte"/>
          <w:rFonts w:ascii="Segoe UI" w:hAnsi="Segoe UI" w:cs="Segoe UI"/>
          <w:color w:val="auto"/>
          <w:sz w:val="28"/>
          <w:szCs w:val="28"/>
          <w:u w:val="none"/>
        </w:rPr>
        <w:t xml:space="preserve">Les providers, </w:t>
      </w:r>
      <w:proofErr w:type="spellStart"/>
      <w:r w:rsidRPr="009E4E98">
        <w:rPr>
          <w:rStyle w:val="Lienhypertexte"/>
          <w:rFonts w:ascii="Segoe UI" w:hAnsi="Segoe UI" w:cs="Segoe UI"/>
          <w:color w:val="auto"/>
          <w:sz w:val="28"/>
          <w:szCs w:val="28"/>
          <w:u w:val="none"/>
        </w:rPr>
        <w:t>Aws</w:t>
      </w:r>
      <w:proofErr w:type="spellEnd"/>
      <w:r w:rsidRPr="009E4E98">
        <w:rPr>
          <w:rStyle w:val="Lienhypertexte"/>
          <w:rFonts w:ascii="Segoe UI" w:hAnsi="Segoe UI" w:cs="Segoe UI"/>
          <w:color w:val="auto"/>
          <w:sz w:val="28"/>
          <w:szCs w:val="28"/>
          <w:u w:val="none"/>
        </w:rPr>
        <w:t xml:space="preserve">, </w:t>
      </w:r>
      <w:proofErr w:type="spellStart"/>
      <w:r w:rsidRPr="009E4E98">
        <w:rPr>
          <w:rStyle w:val="Lienhypertexte"/>
          <w:rFonts w:ascii="Segoe UI" w:hAnsi="Segoe UI" w:cs="Segoe UI"/>
          <w:color w:val="auto"/>
          <w:sz w:val="28"/>
          <w:szCs w:val="28"/>
          <w:u w:val="none"/>
        </w:rPr>
        <w:t>Terraform</w:t>
      </w:r>
      <w:proofErr w:type="spellEnd"/>
      <w:r w:rsidRPr="009E4E98">
        <w:rPr>
          <w:rStyle w:val="Lienhypertexte"/>
          <w:rFonts w:ascii="Segoe UI" w:hAnsi="Segoe UI" w:cs="Segoe UI"/>
          <w:color w:val="auto"/>
          <w:sz w:val="28"/>
          <w:szCs w:val="28"/>
          <w:u w:val="none"/>
        </w:rPr>
        <w:t xml:space="preserve"> et </w:t>
      </w:r>
      <w:proofErr w:type="spellStart"/>
      <w:r w:rsidRPr="009E4E98">
        <w:rPr>
          <w:rStyle w:val="Lienhypertexte"/>
          <w:rFonts w:ascii="Segoe UI" w:hAnsi="Segoe UI" w:cs="Segoe UI"/>
          <w:color w:val="auto"/>
          <w:sz w:val="28"/>
          <w:szCs w:val="28"/>
          <w:u w:val="none"/>
        </w:rPr>
        <w:t>Acme</w:t>
      </w:r>
      <w:proofErr w:type="spellEnd"/>
      <w:r w:rsidRPr="009E4E98">
        <w:rPr>
          <w:rStyle w:val="Lienhypertexte"/>
          <w:rFonts w:ascii="Segoe UI" w:hAnsi="Segoe UI" w:cs="Segoe UI"/>
          <w:color w:val="auto"/>
          <w:sz w:val="28"/>
          <w:szCs w:val="28"/>
          <w:u w:val="none"/>
        </w:rPr>
        <w:t xml:space="preserve"> (pour le certificat </w:t>
      </w:r>
      <w:r w:rsidRPr="009E4E98">
        <w:rPr>
          <w:rFonts w:ascii="Segoe UI" w:hAnsi="Segoe UI" w:cs="Segoe UI"/>
          <w:color w:val="auto"/>
          <w:sz w:val="28"/>
          <w:szCs w:val="28"/>
        </w:rPr>
        <w:t>SSL/TLS)</w:t>
      </w:r>
    </w:p>
    <w:p w:rsidR="009E4E98" w:rsidRDefault="00836AE5" w:rsidP="006045D3">
      <w:pPr>
        <w:pStyle w:val="Paragraphedeliste"/>
        <w:numPr>
          <w:ilvl w:val="0"/>
          <w:numId w:val="39"/>
        </w:numPr>
        <w:tabs>
          <w:tab w:val="num" w:pos="1440"/>
        </w:tabs>
        <w:ind w:left="709" w:hanging="283"/>
        <w:rPr>
          <w:rFonts w:ascii="Segoe UI" w:hAnsi="Segoe UI" w:cs="Segoe UI"/>
          <w:color w:val="auto"/>
          <w:sz w:val="28"/>
          <w:szCs w:val="28"/>
        </w:rPr>
      </w:pPr>
      <w:r>
        <w:rPr>
          <w:rFonts w:ascii="Segoe UI" w:hAnsi="Segoe UI" w:cs="Segoe UI"/>
          <w:color w:val="auto"/>
          <w:sz w:val="28"/>
          <w:szCs w:val="28"/>
        </w:rPr>
        <w:t>La création Du cluster EKS avec ses droits</w:t>
      </w:r>
    </w:p>
    <w:p w:rsidR="00836AE5" w:rsidRDefault="00836AE5" w:rsidP="006045D3">
      <w:pPr>
        <w:pStyle w:val="Paragraphedeliste"/>
        <w:numPr>
          <w:ilvl w:val="0"/>
          <w:numId w:val="39"/>
        </w:numPr>
        <w:tabs>
          <w:tab w:val="num" w:pos="1440"/>
        </w:tabs>
        <w:ind w:left="709" w:hanging="283"/>
        <w:rPr>
          <w:rFonts w:ascii="Segoe UI" w:hAnsi="Segoe UI" w:cs="Segoe UI"/>
          <w:color w:val="auto"/>
          <w:sz w:val="28"/>
          <w:szCs w:val="28"/>
        </w:rPr>
      </w:pPr>
      <w:r>
        <w:rPr>
          <w:rFonts w:ascii="Segoe UI" w:hAnsi="Segoe UI" w:cs="Segoe UI"/>
          <w:color w:val="auto"/>
          <w:sz w:val="28"/>
          <w:szCs w:val="28"/>
        </w:rPr>
        <w:t xml:space="preserve">La création d’un </w:t>
      </w:r>
      <w:proofErr w:type="spellStart"/>
      <w:r>
        <w:rPr>
          <w:rFonts w:ascii="Segoe UI" w:hAnsi="Segoe UI" w:cs="Segoe UI"/>
          <w:color w:val="auto"/>
          <w:sz w:val="28"/>
          <w:szCs w:val="28"/>
        </w:rPr>
        <w:t>loadbalancer</w:t>
      </w:r>
      <w:proofErr w:type="spellEnd"/>
      <w:r>
        <w:rPr>
          <w:rFonts w:ascii="Segoe UI" w:hAnsi="Segoe UI" w:cs="Segoe UI"/>
          <w:color w:val="auto"/>
          <w:sz w:val="28"/>
          <w:szCs w:val="28"/>
        </w:rPr>
        <w:t xml:space="preserve"> pour le cluster</w:t>
      </w:r>
    </w:p>
    <w:p w:rsidR="00836AE5" w:rsidRDefault="00836AE5" w:rsidP="006045D3">
      <w:pPr>
        <w:pStyle w:val="Paragraphedeliste"/>
        <w:numPr>
          <w:ilvl w:val="0"/>
          <w:numId w:val="39"/>
        </w:numPr>
        <w:tabs>
          <w:tab w:val="num" w:pos="1440"/>
        </w:tabs>
        <w:ind w:left="709" w:hanging="283"/>
        <w:rPr>
          <w:rStyle w:val="Lienhypertexte"/>
          <w:rFonts w:ascii="Segoe UI" w:hAnsi="Segoe UI" w:cs="Segoe UI"/>
          <w:color w:val="auto"/>
          <w:sz w:val="28"/>
          <w:szCs w:val="28"/>
          <w:u w:val="none"/>
        </w:rPr>
      </w:pPr>
      <w:r>
        <w:rPr>
          <w:rStyle w:val="Lienhypertexte"/>
          <w:rFonts w:ascii="Segoe UI" w:hAnsi="Segoe UI" w:cs="Segoe UI"/>
          <w:color w:val="auto"/>
          <w:sz w:val="28"/>
          <w:szCs w:val="28"/>
          <w:u w:val="none"/>
        </w:rPr>
        <w:t>La route DNS avec route53</w:t>
      </w:r>
    </w:p>
    <w:p w:rsidR="00836AE5" w:rsidRDefault="00836AE5" w:rsidP="006045D3">
      <w:pPr>
        <w:pStyle w:val="Paragraphedeliste"/>
        <w:numPr>
          <w:ilvl w:val="0"/>
          <w:numId w:val="39"/>
        </w:numPr>
        <w:tabs>
          <w:tab w:val="num" w:pos="1440"/>
        </w:tabs>
        <w:ind w:left="709" w:hanging="283"/>
        <w:rPr>
          <w:rStyle w:val="Lienhypertexte"/>
          <w:rFonts w:ascii="Segoe UI" w:hAnsi="Segoe UI" w:cs="Segoe UI"/>
          <w:color w:val="auto"/>
          <w:sz w:val="28"/>
          <w:szCs w:val="28"/>
          <w:u w:val="none"/>
        </w:rPr>
      </w:pPr>
      <w:r>
        <w:rPr>
          <w:rStyle w:val="Lienhypertexte"/>
          <w:rFonts w:ascii="Segoe UI" w:hAnsi="Segoe UI" w:cs="Segoe UI"/>
          <w:color w:val="auto"/>
          <w:sz w:val="28"/>
          <w:szCs w:val="28"/>
          <w:u w:val="none"/>
        </w:rPr>
        <w:t xml:space="preserve">Les </w:t>
      </w:r>
      <w:proofErr w:type="spellStart"/>
      <w:r>
        <w:rPr>
          <w:rStyle w:val="Lienhypertexte"/>
          <w:rFonts w:ascii="Segoe UI" w:hAnsi="Segoe UI" w:cs="Segoe UI"/>
          <w:color w:val="auto"/>
          <w:sz w:val="28"/>
          <w:szCs w:val="28"/>
          <w:u w:val="none"/>
        </w:rPr>
        <w:t>node</w:t>
      </w:r>
      <w:proofErr w:type="spellEnd"/>
      <w:r>
        <w:rPr>
          <w:rStyle w:val="Lienhypertexte"/>
          <w:rFonts w:ascii="Segoe UI" w:hAnsi="Segoe UI" w:cs="Segoe UI"/>
          <w:color w:val="auto"/>
          <w:sz w:val="28"/>
          <w:szCs w:val="28"/>
          <w:u w:val="none"/>
        </w:rPr>
        <w:t>-groups</w:t>
      </w:r>
    </w:p>
    <w:p w:rsidR="00836AE5" w:rsidRDefault="00836AE5" w:rsidP="006045D3">
      <w:pPr>
        <w:pStyle w:val="Paragraphedeliste"/>
        <w:numPr>
          <w:ilvl w:val="0"/>
          <w:numId w:val="39"/>
        </w:numPr>
        <w:tabs>
          <w:tab w:val="num" w:pos="1440"/>
        </w:tabs>
        <w:ind w:left="709" w:hanging="283"/>
        <w:rPr>
          <w:rStyle w:val="Lienhypertexte"/>
          <w:rFonts w:ascii="Segoe UI" w:hAnsi="Segoe UI" w:cs="Segoe UI"/>
          <w:color w:val="auto"/>
          <w:sz w:val="28"/>
          <w:szCs w:val="28"/>
          <w:u w:val="none"/>
        </w:rPr>
      </w:pPr>
      <w:r>
        <w:rPr>
          <w:rStyle w:val="Lienhypertexte"/>
          <w:rFonts w:ascii="Segoe UI" w:hAnsi="Segoe UI" w:cs="Segoe UI"/>
          <w:color w:val="auto"/>
          <w:sz w:val="28"/>
          <w:szCs w:val="28"/>
          <w:u w:val="none"/>
        </w:rPr>
        <w:t xml:space="preserve">Les </w:t>
      </w:r>
      <w:proofErr w:type="spellStart"/>
      <w:r>
        <w:rPr>
          <w:rStyle w:val="Lienhypertexte"/>
          <w:rFonts w:ascii="Segoe UI" w:hAnsi="Segoe UI" w:cs="Segoe UI"/>
          <w:color w:val="auto"/>
          <w:sz w:val="28"/>
          <w:szCs w:val="28"/>
          <w:u w:val="none"/>
        </w:rPr>
        <w:t>vpc</w:t>
      </w:r>
      <w:proofErr w:type="spellEnd"/>
      <w:r>
        <w:rPr>
          <w:rStyle w:val="Lienhypertexte"/>
          <w:rFonts w:ascii="Segoe UI" w:hAnsi="Segoe UI" w:cs="Segoe UI"/>
          <w:color w:val="auto"/>
          <w:sz w:val="28"/>
          <w:szCs w:val="28"/>
          <w:u w:val="none"/>
        </w:rPr>
        <w:t xml:space="preserve"> et </w:t>
      </w:r>
      <w:proofErr w:type="spellStart"/>
      <w:r>
        <w:rPr>
          <w:rStyle w:val="Lienhypertexte"/>
          <w:rFonts w:ascii="Segoe UI" w:hAnsi="Segoe UI" w:cs="Segoe UI"/>
          <w:color w:val="auto"/>
          <w:sz w:val="28"/>
          <w:szCs w:val="28"/>
          <w:u w:val="none"/>
        </w:rPr>
        <w:t>subnets</w:t>
      </w:r>
      <w:proofErr w:type="spellEnd"/>
    </w:p>
    <w:p w:rsidR="00836AE5" w:rsidRDefault="00836AE5" w:rsidP="006045D3">
      <w:pPr>
        <w:pStyle w:val="Paragraphedeliste"/>
        <w:numPr>
          <w:ilvl w:val="0"/>
          <w:numId w:val="39"/>
        </w:numPr>
        <w:tabs>
          <w:tab w:val="num" w:pos="1440"/>
        </w:tabs>
        <w:ind w:left="709" w:hanging="283"/>
        <w:rPr>
          <w:rStyle w:val="Lienhypertexte"/>
          <w:rFonts w:ascii="Segoe UI" w:hAnsi="Segoe UI" w:cs="Segoe UI"/>
          <w:color w:val="auto"/>
          <w:sz w:val="28"/>
          <w:szCs w:val="28"/>
          <w:u w:val="none"/>
        </w:rPr>
      </w:pPr>
      <w:r>
        <w:rPr>
          <w:rStyle w:val="Lienhypertexte"/>
          <w:rFonts w:ascii="Segoe UI" w:hAnsi="Segoe UI" w:cs="Segoe UI"/>
          <w:color w:val="auto"/>
          <w:sz w:val="28"/>
          <w:szCs w:val="28"/>
          <w:u w:val="none"/>
        </w:rPr>
        <w:t xml:space="preserve">Les </w:t>
      </w:r>
      <w:proofErr w:type="spellStart"/>
      <w:r>
        <w:rPr>
          <w:rStyle w:val="Lienhypertexte"/>
          <w:rFonts w:ascii="Segoe UI" w:hAnsi="Segoe UI" w:cs="Segoe UI"/>
          <w:color w:val="auto"/>
          <w:sz w:val="28"/>
          <w:szCs w:val="28"/>
          <w:u w:val="none"/>
        </w:rPr>
        <w:t>roles</w:t>
      </w:r>
      <w:proofErr w:type="spellEnd"/>
      <w:r>
        <w:rPr>
          <w:rStyle w:val="Lienhypertexte"/>
          <w:rFonts w:ascii="Segoe UI" w:hAnsi="Segoe UI" w:cs="Segoe UI"/>
          <w:color w:val="auto"/>
          <w:sz w:val="28"/>
          <w:szCs w:val="28"/>
          <w:u w:val="none"/>
        </w:rPr>
        <w:t xml:space="preserve"> </w:t>
      </w:r>
      <w:proofErr w:type="spellStart"/>
      <w:r>
        <w:rPr>
          <w:rStyle w:val="Lienhypertexte"/>
          <w:rFonts w:ascii="Segoe UI" w:hAnsi="Segoe UI" w:cs="Segoe UI"/>
          <w:color w:val="auto"/>
          <w:sz w:val="28"/>
          <w:szCs w:val="28"/>
          <w:u w:val="none"/>
        </w:rPr>
        <w:t>Aim</w:t>
      </w:r>
      <w:proofErr w:type="spellEnd"/>
      <w:r>
        <w:rPr>
          <w:rStyle w:val="Lienhypertexte"/>
          <w:rFonts w:ascii="Segoe UI" w:hAnsi="Segoe UI" w:cs="Segoe UI"/>
          <w:color w:val="auto"/>
          <w:sz w:val="28"/>
          <w:szCs w:val="28"/>
          <w:u w:val="none"/>
        </w:rPr>
        <w:t xml:space="preserve"> et </w:t>
      </w:r>
      <w:proofErr w:type="spellStart"/>
      <w:r>
        <w:rPr>
          <w:rStyle w:val="Lienhypertexte"/>
          <w:rFonts w:ascii="Segoe UI" w:hAnsi="Segoe UI" w:cs="Segoe UI"/>
          <w:color w:val="auto"/>
          <w:sz w:val="28"/>
          <w:szCs w:val="28"/>
          <w:u w:val="none"/>
        </w:rPr>
        <w:t>Policys</w:t>
      </w:r>
      <w:proofErr w:type="spellEnd"/>
      <w:r>
        <w:rPr>
          <w:rStyle w:val="Lienhypertexte"/>
          <w:rFonts w:ascii="Segoe UI" w:hAnsi="Segoe UI" w:cs="Segoe UI"/>
          <w:color w:val="auto"/>
          <w:sz w:val="28"/>
          <w:szCs w:val="28"/>
          <w:u w:val="none"/>
        </w:rPr>
        <w:t xml:space="preserve"> pour la </w:t>
      </w:r>
      <w:proofErr w:type="spellStart"/>
      <w:r>
        <w:rPr>
          <w:rStyle w:val="Lienhypertexte"/>
          <w:rFonts w:ascii="Segoe UI" w:hAnsi="Segoe UI" w:cs="Segoe UI"/>
          <w:color w:val="auto"/>
          <w:sz w:val="28"/>
          <w:szCs w:val="28"/>
          <w:u w:val="none"/>
        </w:rPr>
        <w:t>securité</w:t>
      </w:r>
      <w:proofErr w:type="spellEnd"/>
    </w:p>
    <w:p w:rsidR="006045D3" w:rsidRPr="006045D3" w:rsidRDefault="00836AE5" w:rsidP="006045D3">
      <w:pPr>
        <w:pStyle w:val="Paragraphedeliste"/>
        <w:numPr>
          <w:ilvl w:val="0"/>
          <w:numId w:val="39"/>
        </w:numPr>
        <w:tabs>
          <w:tab w:val="num" w:pos="709"/>
        </w:tabs>
        <w:ind w:left="709" w:hanging="283"/>
        <w:rPr>
          <w:rStyle w:val="Lienhypertexte"/>
          <w:rFonts w:ascii="Segoe UI" w:hAnsi="Segoe UI" w:cs="Segoe UI"/>
          <w:color w:val="auto"/>
          <w:sz w:val="28"/>
          <w:szCs w:val="28"/>
          <w:u w:val="none"/>
        </w:rPr>
      </w:pPr>
      <w:r w:rsidRPr="006045D3">
        <w:rPr>
          <w:rStyle w:val="Lienhypertexte"/>
          <w:rFonts w:ascii="Segoe UI" w:hAnsi="Segoe UI" w:cs="Segoe UI"/>
          <w:color w:val="auto"/>
          <w:sz w:val="28"/>
          <w:szCs w:val="28"/>
          <w:u w:val="none"/>
        </w:rPr>
        <w:t xml:space="preserve">Le script pour le driver </w:t>
      </w:r>
      <w:proofErr w:type="spellStart"/>
      <w:r w:rsidRPr="006045D3">
        <w:rPr>
          <w:rStyle w:val="Lienhypertexte"/>
          <w:rFonts w:ascii="Segoe UI" w:hAnsi="Segoe UI" w:cs="Segoe UI"/>
          <w:color w:val="auto"/>
          <w:sz w:val="28"/>
          <w:szCs w:val="28"/>
          <w:u w:val="none"/>
        </w:rPr>
        <w:t>CSIEt</w:t>
      </w:r>
      <w:proofErr w:type="spellEnd"/>
      <w:r w:rsidRPr="006045D3">
        <w:rPr>
          <w:rStyle w:val="Lienhypertexte"/>
          <w:rFonts w:ascii="Segoe UI" w:hAnsi="Segoe UI" w:cs="Segoe UI"/>
          <w:color w:val="auto"/>
          <w:sz w:val="28"/>
          <w:szCs w:val="28"/>
          <w:u w:val="none"/>
        </w:rPr>
        <w:t xml:space="preserve"> deux scripts </w:t>
      </w:r>
      <w:proofErr w:type="spellStart"/>
      <w:r w:rsidRPr="006045D3">
        <w:rPr>
          <w:rStyle w:val="Lienhypertexte"/>
          <w:rFonts w:ascii="Segoe UI" w:hAnsi="Segoe UI" w:cs="Segoe UI"/>
          <w:color w:val="auto"/>
          <w:sz w:val="28"/>
          <w:szCs w:val="28"/>
          <w:u w:val="none"/>
        </w:rPr>
        <w:t>Kubernettes</w:t>
      </w:r>
      <w:proofErr w:type="spellEnd"/>
      <w:r w:rsidRPr="006045D3">
        <w:rPr>
          <w:rStyle w:val="Lienhypertexte"/>
          <w:rFonts w:ascii="Segoe UI" w:hAnsi="Segoe UI" w:cs="Segoe UI"/>
          <w:color w:val="auto"/>
          <w:sz w:val="28"/>
          <w:szCs w:val="28"/>
          <w:u w:val="none"/>
        </w:rPr>
        <w:t xml:space="preserve"> afin d’insérer deux </w:t>
      </w:r>
      <w:proofErr w:type="spellStart"/>
      <w:r w:rsidRPr="006045D3">
        <w:rPr>
          <w:rStyle w:val="Lienhypertexte"/>
          <w:rFonts w:ascii="Segoe UI" w:hAnsi="Segoe UI" w:cs="Segoe UI"/>
          <w:color w:val="auto"/>
          <w:sz w:val="28"/>
          <w:szCs w:val="28"/>
          <w:u w:val="none"/>
        </w:rPr>
        <w:t>Storageclass</w:t>
      </w:r>
      <w:proofErr w:type="spellEnd"/>
      <w:r w:rsidRPr="006045D3">
        <w:rPr>
          <w:rStyle w:val="Lienhypertexte"/>
          <w:rFonts w:ascii="Segoe UI" w:hAnsi="Segoe UI" w:cs="Segoe UI"/>
          <w:color w:val="auto"/>
          <w:sz w:val="28"/>
          <w:szCs w:val="28"/>
          <w:u w:val="none"/>
        </w:rPr>
        <w:t xml:space="preserve"> </w:t>
      </w:r>
      <w:proofErr w:type="spellStart"/>
      <w:r w:rsidRPr="006045D3">
        <w:rPr>
          <w:rStyle w:val="Lienhypertexte"/>
          <w:rFonts w:ascii="Segoe UI" w:hAnsi="Segoe UI" w:cs="Segoe UI"/>
          <w:color w:val="auto"/>
          <w:sz w:val="28"/>
          <w:szCs w:val="28"/>
          <w:u w:val="none"/>
        </w:rPr>
        <w:t>efs</w:t>
      </w:r>
      <w:proofErr w:type="spellEnd"/>
      <w:r w:rsidRPr="006045D3">
        <w:rPr>
          <w:rStyle w:val="Lienhypertexte"/>
          <w:rFonts w:ascii="Segoe UI" w:hAnsi="Segoe UI" w:cs="Segoe UI"/>
          <w:color w:val="auto"/>
          <w:sz w:val="28"/>
          <w:szCs w:val="28"/>
          <w:u w:val="none"/>
        </w:rPr>
        <w:t xml:space="preserve"> et </w:t>
      </w:r>
      <w:proofErr w:type="spellStart"/>
      <w:r w:rsidRPr="006045D3">
        <w:rPr>
          <w:rStyle w:val="Lienhypertexte"/>
          <w:rFonts w:ascii="Segoe UI" w:hAnsi="Segoe UI" w:cs="Segoe UI"/>
          <w:color w:val="auto"/>
          <w:sz w:val="28"/>
          <w:szCs w:val="28"/>
          <w:u w:val="none"/>
        </w:rPr>
        <w:t>ebs</w:t>
      </w:r>
      <w:proofErr w:type="spellEnd"/>
      <w:r w:rsidR="006045D3">
        <w:rPr>
          <w:rFonts w:ascii="Segoe UI" w:hAnsi="Segoe UI" w:cs="Segoe UI"/>
          <w:noProof/>
          <w:color w:val="auto"/>
          <w:sz w:val="28"/>
          <w:szCs w:val="28"/>
          <w:lang w:eastAsia="fr-FR"/>
        </w:rPr>
        <w:drawing>
          <wp:inline distT="0" distB="0" distL="0" distR="0">
            <wp:extent cx="3695700" cy="4756386"/>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chiers terraform.png"/>
                    <pic:cNvPicPr/>
                  </pic:nvPicPr>
                  <pic:blipFill>
                    <a:blip r:embed="rId14">
                      <a:extLst>
                        <a:ext uri="{28A0092B-C50C-407E-A947-70E740481C1C}">
                          <a14:useLocalDpi xmlns:a14="http://schemas.microsoft.com/office/drawing/2010/main" val="0"/>
                        </a:ext>
                      </a:extLst>
                    </a:blip>
                    <a:stretch>
                      <a:fillRect/>
                    </a:stretch>
                  </pic:blipFill>
                  <pic:spPr>
                    <a:xfrm>
                      <a:off x="0" y="0"/>
                      <a:ext cx="3695700" cy="4756386"/>
                    </a:xfrm>
                    <a:prstGeom prst="rect">
                      <a:avLst/>
                    </a:prstGeom>
                  </pic:spPr>
                </pic:pic>
              </a:graphicData>
            </a:graphic>
          </wp:inline>
        </w:drawing>
      </w:r>
    </w:p>
    <w:p w:rsidR="004B7BD9" w:rsidRPr="004B7BD9" w:rsidRDefault="004B7BD9" w:rsidP="004B7BD9">
      <w:pPr>
        <w:ind w:left="0" w:firstLine="0"/>
        <w:jc w:val="center"/>
        <w:rPr>
          <w:rFonts w:ascii="Segoe UI" w:hAnsi="Segoe UI" w:cs="Segoe UI"/>
          <w:color w:val="0D0D0D"/>
          <w:sz w:val="28"/>
          <w:szCs w:val="28"/>
        </w:rPr>
      </w:pPr>
      <w:r w:rsidRPr="004B7BD9">
        <w:rPr>
          <w:rFonts w:ascii="Segoe UI" w:hAnsi="Segoe UI" w:cs="Segoe UI"/>
          <w:b/>
          <w:bCs/>
          <w:color w:val="0D0D0D"/>
          <w:sz w:val="28"/>
          <w:szCs w:val="28"/>
        </w:rPr>
        <w:lastRenderedPageBreak/>
        <w:t>Installation des dépendances :</w:t>
      </w:r>
    </w:p>
    <w:p w:rsidR="004B7BD9" w:rsidRDefault="004B7BD9" w:rsidP="004B7BD9">
      <w:pPr>
        <w:ind w:left="0" w:firstLine="0"/>
        <w:rPr>
          <w:rFonts w:ascii="Segoe UI" w:hAnsi="Segoe UI" w:cs="Segoe UI"/>
          <w:color w:val="0D0D0D"/>
          <w:sz w:val="28"/>
          <w:szCs w:val="28"/>
        </w:rPr>
      </w:pPr>
      <w:r w:rsidRPr="004B7BD9">
        <w:rPr>
          <w:rFonts w:ascii="Segoe UI" w:hAnsi="Segoe UI" w:cs="Segoe UI"/>
          <w:color w:val="0D0D0D"/>
          <w:sz w:val="28"/>
          <w:szCs w:val="28"/>
        </w:rPr>
        <w:t xml:space="preserve">Je commence par installer toutes les dépendances requises pour mon application Django en utilisant </w:t>
      </w:r>
      <w:proofErr w:type="spellStart"/>
      <w:r w:rsidRPr="004B7BD9">
        <w:rPr>
          <w:rFonts w:ascii="Segoe UI" w:hAnsi="Segoe UI" w:cs="Segoe UI"/>
          <w:color w:val="0D0D0D"/>
          <w:sz w:val="28"/>
          <w:szCs w:val="28"/>
        </w:rPr>
        <w:t>pip</w:t>
      </w:r>
      <w:proofErr w:type="spellEnd"/>
      <w:r w:rsidRPr="004B7BD9">
        <w:rPr>
          <w:rFonts w:ascii="Segoe UI" w:hAnsi="Segoe UI" w:cs="Segoe UI"/>
          <w:color w:val="0D0D0D"/>
          <w:sz w:val="28"/>
          <w:szCs w:val="28"/>
        </w:rPr>
        <w:t xml:space="preserve"> ou tout autre gestionnaire de paquets Python. Je m'assure d'installer les versions spécifiques des bibliothèques requises pour éviter tout conflit ou incompatibilité.</w:t>
      </w:r>
    </w:p>
    <w:p w:rsidR="00BF2EF3" w:rsidRDefault="00BF2EF3" w:rsidP="004B7BD9">
      <w:pPr>
        <w:ind w:left="0" w:firstLine="0"/>
        <w:rPr>
          <w:rFonts w:ascii="Segoe UI" w:hAnsi="Segoe UI" w:cs="Segoe UI"/>
          <w:color w:val="0D0D0D"/>
          <w:sz w:val="28"/>
          <w:szCs w:val="28"/>
        </w:rPr>
      </w:pPr>
      <w:r>
        <w:rPr>
          <w:rFonts w:ascii="Segoe UI" w:hAnsi="Segoe UI" w:cs="Segoe UI"/>
          <w:color w:val="0D0D0D"/>
          <w:sz w:val="28"/>
          <w:szCs w:val="28"/>
        </w:rPr>
        <w:t xml:space="preserve">Ensuite je mets en place le Script de CI/CD sous </w:t>
      </w:r>
      <w:proofErr w:type="spellStart"/>
      <w:r>
        <w:rPr>
          <w:rFonts w:ascii="Segoe UI" w:hAnsi="Segoe UI" w:cs="Segoe UI"/>
          <w:color w:val="0D0D0D"/>
          <w:sz w:val="28"/>
          <w:szCs w:val="28"/>
        </w:rPr>
        <w:t>GuitHub</w:t>
      </w:r>
      <w:proofErr w:type="spellEnd"/>
      <w:r>
        <w:rPr>
          <w:rFonts w:ascii="Segoe UI" w:hAnsi="Segoe UI" w:cs="Segoe UI"/>
          <w:color w:val="0D0D0D"/>
          <w:sz w:val="28"/>
          <w:szCs w:val="28"/>
        </w:rPr>
        <w:t>, Sur lequel, je mets les étapes de la chaine CI/CD.</w:t>
      </w:r>
    </w:p>
    <w:p w:rsidR="00BA05E3" w:rsidRDefault="00BA05E3" w:rsidP="004B7BD9">
      <w:pPr>
        <w:ind w:left="0" w:firstLine="0"/>
        <w:rPr>
          <w:rFonts w:ascii="Segoe UI" w:hAnsi="Segoe UI" w:cs="Segoe UI"/>
          <w:color w:val="0D0D0D"/>
          <w:sz w:val="28"/>
          <w:szCs w:val="28"/>
        </w:rPr>
      </w:pPr>
      <w:r>
        <w:rPr>
          <w:rFonts w:ascii="Segoe UI" w:hAnsi="Segoe UI" w:cs="Segoe UI"/>
          <w:color w:val="0D0D0D"/>
          <w:sz w:val="28"/>
          <w:szCs w:val="28"/>
        </w:rPr>
        <w:t>J’ai aussi mis en place des secrets et variables sur le dépôt pour garantir une « </w:t>
      </w:r>
      <w:proofErr w:type="spellStart"/>
      <w:r>
        <w:rPr>
          <w:rFonts w:ascii="Segoe UI" w:hAnsi="Segoe UI" w:cs="Segoe UI"/>
          <w:color w:val="0D0D0D"/>
          <w:sz w:val="28"/>
          <w:szCs w:val="28"/>
        </w:rPr>
        <w:t>cofidentialité</w:t>
      </w:r>
      <w:proofErr w:type="spellEnd"/>
      <w:r>
        <w:rPr>
          <w:rFonts w:ascii="Segoe UI" w:hAnsi="Segoe UI" w:cs="Segoe UI"/>
          <w:color w:val="0D0D0D"/>
          <w:sz w:val="28"/>
          <w:szCs w:val="28"/>
        </w:rPr>
        <w:t xml:space="preserve"> » afin de pouvoir interagir avec des </w:t>
      </w:r>
      <w:proofErr w:type="spellStart"/>
      <w:r>
        <w:rPr>
          <w:rFonts w:ascii="Segoe UI" w:hAnsi="Segoe UI" w:cs="Segoe UI"/>
          <w:color w:val="0D0D0D"/>
          <w:sz w:val="28"/>
          <w:szCs w:val="28"/>
        </w:rPr>
        <w:t>dependances</w:t>
      </w:r>
      <w:proofErr w:type="spellEnd"/>
      <w:r>
        <w:rPr>
          <w:rFonts w:ascii="Segoe UI" w:hAnsi="Segoe UI" w:cs="Segoe UI"/>
          <w:color w:val="0D0D0D"/>
          <w:sz w:val="28"/>
          <w:szCs w:val="28"/>
        </w:rPr>
        <w:t>.</w:t>
      </w:r>
    </w:p>
    <w:p w:rsidR="00BF2EF3" w:rsidRDefault="00BF2EF3" w:rsidP="004B7BD9">
      <w:pPr>
        <w:ind w:left="0" w:firstLine="0"/>
        <w:rPr>
          <w:rFonts w:ascii="Segoe UI" w:hAnsi="Segoe UI" w:cs="Segoe UI"/>
          <w:color w:val="0D0D0D"/>
          <w:sz w:val="28"/>
          <w:szCs w:val="28"/>
        </w:rPr>
      </w:pPr>
    </w:p>
    <w:p w:rsidR="00BF2EF3" w:rsidRPr="00BF2EF3" w:rsidRDefault="00BF2EF3" w:rsidP="00BF2EF3">
      <w:pPr>
        <w:pStyle w:val="Paragraphedeliste"/>
        <w:numPr>
          <w:ilvl w:val="0"/>
          <w:numId w:val="40"/>
        </w:numPr>
        <w:rPr>
          <w:rFonts w:ascii="Segoe UI" w:hAnsi="Segoe UI" w:cs="Segoe UI"/>
          <w:color w:val="0D0D0D"/>
          <w:sz w:val="28"/>
          <w:szCs w:val="28"/>
        </w:rPr>
      </w:pPr>
      <w:r>
        <w:rPr>
          <w:rFonts w:ascii="Segoe UI" w:hAnsi="Segoe UI" w:cs="Segoe UI"/>
          <w:b/>
          <w:color w:val="0D0D0D"/>
          <w:sz w:val="28"/>
          <w:szCs w:val="28"/>
        </w:rPr>
        <w:t>Les tests de l’application mis en place par les Développeurs, (donc moi self), pratique quand je veux by-pass</w:t>
      </w:r>
      <w:proofErr w:type="gramStart"/>
      <w:r>
        <w:rPr>
          <w:rFonts w:ascii="Segoe UI" w:hAnsi="Segoe UI" w:cs="Segoe UI"/>
          <w:b/>
          <w:color w:val="0D0D0D"/>
          <w:sz w:val="28"/>
          <w:szCs w:val="28"/>
        </w:rPr>
        <w:t>..</w:t>
      </w:r>
      <w:proofErr w:type="gramEnd"/>
      <w:r>
        <w:rPr>
          <w:rFonts w:ascii="Segoe UI" w:hAnsi="Segoe UI" w:cs="Segoe UI"/>
          <w:b/>
          <w:color w:val="0D0D0D"/>
          <w:sz w:val="28"/>
          <w:szCs w:val="28"/>
        </w:rPr>
        <w:t xml:space="preserve"> non je blague! </w:t>
      </w:r>
    </w:p>
    <w:p w:rsidR="00BF2EF3" w:rsidRDefault="00BF2EF3" w:rsidP="00BF2EF3">
      <w:pPr>
        <w:pStyle w:val="Paragraphedeliste"/>
        <w:ind w:left="851" w:firstLine="0"/>
        <w:rPr>
          <w:rFonts w:ascii="Segoe UI" w:hAnsi="Segoe UI" w:cs="Segoe UI"/>
          <w:color w:val="0D0D0D"/>
          <w:sz w:val="28"/>
          <w:szCs w:val="28"/>
        </w:rPr>
      </w:pPr>
      <w:r>
        <w:rPr>
          <w:rFonts w:ascii="Segoe UI" w:hAnsi="Segoe UI" w:cs="Segoe UI"/>
          <w:noProof/>
          <w:color w:val="0D0D0D"/>
          <w:sz w:val="28"/>
          <w:szCs w:val="28"/>
          <w:lang w:eastAsia="fr-FR"/>
        </w:rPr>
        <w:drawing>
          <wp:inline distT="0" distB="0" distL="0" distR="0">
            <wp:extent cx="3318931" cy="489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cd-tests.png"/>
                    <pic:cNvPicPr/>
                  </pic:nvPicPr>
                  <pic:blipFill>
                    <a:blip r:embed="rId15">
                      <a:extLst>
                        <a:ext uri="{28A0092B-C50C-407E-A947-70E740481C1C}">
                          <a14:useLocalDpi xmlns:a14="http://schemas.microsoft.com/office/drawing/2010/main" val="0"/>
                        </a:ext>
                      </a:extLst>
                    </a:blip>
                    <a:stretch>
                      <a:fillRect/>
                    </a:stretch>
                  </pic:blipFill>
                  <pic:spPr>
                    <a:xfrm>
                      <a:off x="0" y="0"/>
                      <a:ext cx="3340986" cy="4928384"/>
                    </a:xfrm>
                    <a:prstGeom prst="rect">
                      <a:avLst/>
                    </a:prstGeom>
                  </pic:spPr>
                </pic:pic>
              </a:graphicData>
            </a:graphic>
          </wp:inline>
        </w:drawing>
      </w:r>
    </w:p>
    <w:p w:rsidR="00BF2EF3" w:rsidRDefault="00BF2EF3" w:rsidP="00BF2EF3">
      <w:pPr>
        <w:pStyle w:val="Paragraphedeliste"/>
        <w:ind w:left="851" w:firstLine="0"/>
        <w:rPr>
          <w:rFonts w:ascii="Segoe UI" w:hAnsi="Segoe UI" w:cs="Segoe UI"/>
          <w:color w:val="0D0D0D"/>
          <w:sz w:val="28"/>
          <w:szCs w:val="28"/>
        </w:rPr>
      </w:pPr>
    </w:p>
    <w:p w:rsidR="00BF2EF3" w:rsidRDefault="00BF2EF3" w:rsidP="00BF2EF3">
      <w:pPr>
        <w:pStyle w:val="Paragraphedeliste"/>
        <w:ind w:left="851" w:firstLine="0"/>
        <w:rPr>
          <w:rFonts w:ascii="Segoe UI" w:hAnsi="Segoe UI" w:cs="Segoe UI"/>
          <w:color w:val="0D0D0D"/>
          <w:sz w:val="28"/>
          <w:szCs w:val="28"/>
        </w:rPr>
      </w:pPr>
    </w:p>
    <w:p w:rsidR="00BF2EF3" w:rsidRDefault="00BA05E3" w:rsidP="00BA05E3">
      <w:pPr>
        <w:pStyle w:val="Paragraphedeliste"/>
        <w:ind w:left="0" w:firstLine="0"/>
        <w:rPr>
          <w:rFonts w:ascii="Segoe UI" w:hAnsi="Segoe UI" w:cs="Segoe UI"/>
          <w:color w:val="0D0D0D"/>
          <w:sz w:val="28"/>
          <w:szCs w:val="28"/>
        </w:rPr>
      </w:pPr>
      <w:r>
        <w:rPr>
          <w:rFonts w:ascii="Segoe UI" w:hAnsi="Segoe UI" w:cs="Segoe UI"/>
          <w:color w:val="0D0D0D"/>
          <w:sz w:val="28"/>
          <w:szCs w:val="28"/>
        </w:rPr>
        <w:t xml:space="preserve">Sur cette étape on installe et on lance tous les tests mis en place, si ok on continue la chaine CI/CD si Fail, la chaine s’arrête ! J’ai mis en place un badge sur le </w:t>
      </w:r>
      <w:proofErr w:type="spellStart"/>
      <w:r>
        <w:rPr>
          <w:rFonts w:ascii="Segoe UI" w:hAnsi="Segoe UI" w:cs="Segoe UI"/>
          <w:color w:val="0D0D0D"/>
          <w:sz w:val="28"/>
          <w:szCs w:val="28"/>
        </w:rPr>
        <w:t>Readme</w:t>
      </w:r>
      <w:proofErr w:type="spellEnd"/>
      <w:r>
        <w:rPr>
          <w:rFonts w:ascii="Segoe UI" w:hAnsi="Segoe UI" w:cs="Segoe UI"/>
          <w:color w:val="0D0D0D"/>
          <w:sz w:val="28"/>
          <w:szCs w:val="28"/>
        </w:rPr>
        <w:t xml:space="preserve"> du dépôt afin d’avoir une visibilité supplémentaire sur l’état de la CI/CD.</w:t>
      </w:r>
    </w:p>
    <w:p w:rsidR="00BA05E3" w:rsidRDefault="00BA05E3" w:rsidP="00BA05E3">
      <w:pPr>
        <w:pStyle w:val="Paragraphedeliste"/>
        <w:ind w:left="0" w:firstLine="0"/>
        <w:rPr>
          <w:rFonts w:ascii="Segoe UI" w:hAnsi="Segoe UI" w:cs="Segoe UI"/>
          <w:color w:val="0D0D0D"/>
          <w:sz w:val="28"/>
          <w:szCs w:val="28"/>
        </w:rPr>
      </w:pPr>
    </w:p>
    <w:p w:rsidR="00BA05E3" w:rsidRDefault="00BA05E3" w:rsidP="00BA05E3">
      <w:pPr>
        <w:pStyle w:val="Paragraphedeliste"/>
        <w:numPr>
          <w:ilvl w:val="0"/>
          <w:numId w:val="40"/>
        </w:numPr>
        <w:rPr>
          <w:rFonts w:ascii="Segoe UI" w:hAnsi="Segoe UI" w:cs="Segoe UI"/>
          <w:b/>
          <w:color w:val="0D0D0D"/>
          <w:sz w:val="28"/>
          <w:szCs w:val="28"/>
        </w:rPr>
      </w:pPr>
      <w:r w:rsidRPr="00BA05E3">
        <w:rPr>
          <w:rFonts w:ascii="Segoe UI" w:hAnsi="Segoe UI" w:cs="Segoe UI"/>
          <w:b/>
          <w:color w:val="0D0D0D"/>
          <w:sz w:val="28"/>
          <w:szCs w:val="28"/>
        </w:rPr>
        <w:t>Le code qualité</w:t>
      </w:r>
      <w:r>
        <w:rPr>
          <w:rFonts w:ascii="Segoe UI" w:hAnsi="Segoe UI" w:cs="Segoe UI"/>
          <w:b/>
          <w:color w:val="0D0D0D"/>
          <w:sz w:val="28"/>
          <w:szCs w:val="28"/>
        </w:rPr>
        <w:t> :</w:t>
      </w:r>
    </w:p>
    <w:p w:rsidR="00BA05E3" w:rsidRDefault="00BA05E3" w:rsidP="00BA05E3">
      <w:pPr>
        <w:pStyle w:val="Paragraphedeliste"/>
        <w:ind w:firstLine="0"/>
        <w:rPr>
          <w:rFonts w:ascii="Segoe UI" w:hAnsi="Segoe UI" w:cs="Segoe UI"/>
          <w:b/>
          <w:color w:val="0D0D0D"/>
          <w:sz w:val="28"/>
          <w:szCs w:val="28"/>
        </w:rPr>
      </w:pPr>
    </w:p>
    <w:p w:rsidR="00BA05E3" w:rsidRDefault="00BA05E3" w:rsidP="00BA05E3">
      <w:pPr>
        <w:pStyle w:val="Paragraphedeliste"/>
        <w:ind w:firstLine="0"/>
        <w:rPr>
          <w:rFonts w:ascii="Segoe UI" w:hAnsi="Segoe UI" w:cs="Segoe UI"/>
          <w:b/>
          <w:color w:val="0D0D0D"/>
          <w:sz w:val="28"/>
          <w:szCs w:val="28"/>
        </w:rPr>
      </w:pPr>
      <w:r>
        <w:rPr>
          <w:rFonts w:ascii="Segoe UI" w:hAnsi="Segoe UI" w:cs="Segoe UI"/>
          <w:b/>
          <w:noProof/>
          <w:color w:val="0D0D0D"/>
          <w:sz w:val="28"/>
          <w:szCs w:val="28"/>
          <w:lang w:eastAsia="fr-FR"/>
        </w:rPr>
        <w:drawing>
          <wp:inline distT="0" distB="0" distL="0" distR="0">
            <wp:extent cx="3500497" cy="3419475"/>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cd-code qualité.png"/>
                    <pic:cNvPicPr/>
                  </pic:nvPicPr>
                  <pic:blipFill>
                    <a:blip r:embed="rId16">
                      <a:extLst>
                        <a:ext uri="{28A0092B-C50C-407E-A947-70E740481C1C}">
                          <a14:useLocalDpi xmlns:a14="http://schemas.microsoft.com/office/drawing/2010/main" val="0"/>
                        </a:ext>
                      </a:extLst>
                    </a:blip>
                    <a:stretch>
                      <a:fillRect/>
                    </a:stretch>
                  </pic:blipFill>
                  <pic:spPr>
                    <a:xfrm>
                      <a:off x="0" y="0"/>
                      <a:ext cx="3511561" cy="3430283"/>
                    </a:xfrm>
                    <a:prstGeom prst="rect">
                      <a:avLst/>
                    </a:prstGeom>
                  </pic:spPr>
                </pic:pic>
              </a:graphicData>
            </a:graphic>
          </wp:inline>
        </w:drawing>
      </w:r>
    </w:p>
    <w:p w:rsidR="00BA05E3" w:rsidRPr="00BA05E3" w:rsidRDefault="00BA05E3" w:rsidP="00BA05E3">
      <w:pPr>
        <w:rPr>
          <w:rFonts w:ascii="Segoe UI" w:hAnsi="Segoe UI" w:cs="Segoe UI"/>
          <w:b/>
          <w:color w:val="0D0D0D"/>
          <w:sz w:val="28"/>
          <w:szCs w:val="28"/>
        </w:rPr>
      </w:pPr>
    </w:p>
    <w:p w:rsidR="008C37FA" w:rsidRDefault="008C37FA" w:rsidP="004B7BD9">
      <w:pPr>
        <w:ind w:left="0" w:firstLine="0"/>
        <w:rPr>
          <w:rFonts w:ascii="Segoe UI" w:hAnsi="Segoe UI" w:cs="Segoe UI"/>
          <w:color w:val="0D0D0D"/>
          <w:sz w:val="28"/>
          <w:szCs w:val="28"/>
        </w:rPr>
      </w:pPr>
    </w:p>
    <w:p w:rsidR="008C37FA" w:rsidRDefault="008C37FA" w:rsidP="004B7BD9">
      <w:pPr>
        <w:ind w:left="0" w:firstLine="0"/>
        <w:rPr>
          <w:rFonts w:ascii="Segoe UI" w:hAnsi="Segoe UI" w:cs="Segoe UI"/>
          <w:color w:val="0D0D0D"/>
          <w:sz w:val="28"/>
          <w:szCs w:val="28"/>
        </w:rPr>
      </w:pPr>
    </w:p>
    <w:p w:rsidR="004B7BD9" w:rsidRDefault="00BA05E3" w:rsidP="004B7BD9">
      <w:pPr>
        <w:ind w:left="0" w:firstLine="0"/>
        <w:rPr>
          <w:rFonts w:ascii="Segoe UI" w:hAnsi="Segoe UI" w:cs="Segoe UI"/>
          <w:color w:val="0D0D0D"/>
          <w:sz w:val="28"/>
          <w:szCs w:val="28"/>
        </w:rPr>
      </w:pPr>
      <w:r>
        <w:rPr>
          <w:rFonts w:ascii="Segoe UI" w:hAnsi="Segoe UI" w:cs="Segoe UI"/>
          <w:color w:val="0D0D0D"/>
          <w:sz w:val="28"/>
          <w:szCs w:val="28"/>
        </w:rPr>
        <w:t xml:space="preserve">J’ai décidé d’intégrer un outil de qualité de code, car un code propre et sans bugs de versions </w:t>
      </w:r>
      <w:proofErr w:type="spellStart"/>
      <w:r>
        <w:rPr>
          <w:rFonts w:ascii="Segoe UI" w:hAnsi="Segoe UI" w:cs="Segoe UI"/>
          <w:color w:val="0D0D0D"/>
          <w:sz w:val="28"/>
          <w:szCs w:val="28"/>
        </w:rPr>
        <w:t>etc</w:t>
      </w:r>
      <w:proofErr w:type="spellEnd"/>
      <w:r>
        <w:rPr>
          <w:rFonts w:ascii="Segoe UI" w:hAnsi="Segoe UI" w:cs="Segoe UI"/>
          <w:color w:val="0D0D0D"/>
          <w:sz w:val="28"/>
          <w:szCs w:val="28"/>
        </w:rPr>
        <w:t>, c’est toujours mieux non… ?</w:t>
      </w:r>
    </w:p>
    <w:p w:rsidR="00BA05E3" w:rsidRDefault="00BA05E3" w:rsidP="004B7BD9">
      <w:pPr>
        <w:ind w:left="0" w:firstLine="0"/>
        <w:rPr>
          <w:rFonts w:ascii="Segoe UI" w:hAnsi="Segoe UI" w:cs="Segoe UI"/>
          <w:color w:val="0D0D0D"/>
          <w:sz w:val="28"/>
          <w:szCs w:val="28"/>
        </w:rPr>
      </w:pPr>
      <w:r>
        <w:rPr>
          <w:rFonts w:ascii="Segoe UI" w:hAnsi="Segoe UI" w:cs="Segoe UI"/>
          <w:color w:val="0D0D0D"/>
          <w:sz w:val="28"/>
          <w:szCs w:val="28"/>
        </w:rPr>
        <w:t xml:space="preserve">J’ai pris </w:t>
      </w:r>
      <w:proofErr w:type="spellStart"/>
      <w:r>
        <w:rPr>
          <w:rFonts w:ascii="Segoe UI" w:hAnsi="Segoe UI" w:cs="Segoe UI"/>
          <w:color w:val="0D0D0D"/>
          <w:sz w:val="28"/>
          <w:szCs w:val="28"/>
        </w:rPr>
        <w:t>Quadana</w:t>
      </w:r>
      <w:proofErr w:type="spellEnd"/>
      <w:r>
        <w:rPr>
          <w:rFonts w:ascii="Segoe UI" w:hAnsi="Segoe UI" w:cs="Segoe UI"/>
          <w:color w:val="0D0D0D"/>
          <w:sz w:val="28"/>
          <w:szCs w:val="28"/>
        </w:rPr>
        <w:t>,</w:t>
      </w:r>
      <w:r w:rsidR="00004DD2">
        <w:rPr>
          <w:rFonts w:ascii="Segoe UI" w:hAnsi="Segoe UI" w:cs="Segoe UI"/>
          <w:color w:val="0D0D0D"/>
          <w:sz w:val="28"/>
          <w:szCs w:val="28"/>
        </w:rPr>
        <w:t xml:space="preserve"> il suggère et propose des pull</w:t>
      </w:r>
      <w:r>
        <w:rPr>
          <w:rFonts w:ascii="Segoe UI" w:hAnsi="Segoe UI" w:cs="Segoe UI"/>
          <w:color w:val="0D0D0D"/>
          <w:sz w:val="28"/>
          <w:szCs w:val="28"/>
        </w:rPr>
        <w:t>-</w:t>
      </w:r>
      <w:proofErr w:type="spellStart"/>
      <w:r>
        <w:rPr>
          <w:rFonts w:ascii="Segoe UI" w:hAnsi="Segoe UI" w:cs="Segoe UI"/>
          <w:color w:val="0D0D0D"/>
          <w:sz w:val="28"/>
          <w:szCs w:val="28"/>
        </w:rPr>
        <w:t>requests</w:t>
      </w:r>
      <w:proofErr w:type="spellEnd"/>
      <w:r>
        <w:rPr>
          <w:rFonts w:ascii="Segoe UI" w:hAnsi="Segoe UI" w:cs="Segoe UI"/>
          <w:color w:val="0D0D0D"/>
          <w:sz w:val="28"/>
          <w:szCs w:val="28"/>
        </w:rPr>
        <w:t xml:space="preserve"> avec les améliorations directement, et envoi un rapport sous la fenêtre de la Ci/CD ainsi que sur le site.</w:t>
      </w:r>
    </w:p>
    <w:p w:rsidR="008C37FA" w:rsidRDefault="008C37FA" w:rsidP="004B7BD9">
      <w:pPr>
        <w:ind w:left="0" w:firstLine="0"/>
        <w:rPr>
          <w:rFonts w:ascii="Segoe UI" w:hAnsi="Segoe UI" w:cs="Segoe UI"/>
          <w:color w:val="0D0D0D"/>
          <w:sz w:val="28"/>
          <w:szCs w:val="28"/>
        </w:rPr>
      </w:pPr>
      <w:r>
        <w:rPr>
          <w:rFonts w:ascii="Segoe UI" w:hAnsi="Segoe UI" w:cs="Segoe UI"/>
          <w:noProof/>
          <w:color w:val="0D0D0D"/>
          <w:sz w:val="28"/>
          <w:szCs w:val="28"/>
          <w:lang w:eastAsia="fr-FR"/>
        </w:rPr>
        <w:lastRenderedPageBreak/>
        <w:drawing>
          <wp:inline distT="0" distB="0" distL="0" distR="0">
            <wp:extent cx="5761355" cy="416306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dan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1355" cy="4163060"/>
                    </a:xfrm>
                    <a:prstGeom prst="rect">
                      <a:avLst/>
                    </a:prstGeom>
                  </pic:spPr>
                </pic:pic>
              </a:graphicData>
            </a:graphic>
          </wp:inline>
        </w:drawing>
      </w:r>
    </w:p>
    <w:p w:rsidR="008C37FA" w:rsidRDefault="008C37FA" w:rsidP="004B7BD9">
      <w:pPr>
        <w:ind w:left="0" w:firstLine="0"/>
        <w:rPr>
          <w:rFonts w:ascii="Segoe UI" w:hAnsi="Segoe UI" w:cs="Segoe UI"/>
          <w:color w:val="0D0D0D"/>
          <w:sz w:val="28"/>
          <w:szCs w:val="28"/>
        </w:rPr>
      </w:pPr>
      <w:r>
        <w:rPr>
          <w:rFonts w:ascii="Segoe UI" w:hAnsi="Segoe UI" w:cs="Segoe UI"/>
          <w:color w:val="0D0D0D"/>
          <w:sz w:val="28"/>
          <w:szCs w:val="28"/>
        </w:rPr>
        <w:t xml:space="preserve">Comme on peut vérifier, je suis un super développeur… </w:t>
      </w:r>
    </w:p>
    <w:p w:rsidR="00BF2EF3" w:rsidRDefault="008C37FA" w:rsidP="004B7BD9">
      <w:pPr>
        <w:ind w:left="0" w:firstLine="0"/>
        <w:rPr>
          <w:rFonts w:ascii="Segoe UI" w:hAnsi="Segoe UI" w:cs="Segoe UI"/>
          <w:color w:val="0D0D0D"/>
          <w:sz w:val="28"/>
          <w:szCs w:val="28"/>
        </w:rPr>
      </w:pPr>
      <w:r>
        <w:rPr>
          <w:rFonts w:ascii="Segoe UI" w:hAnsi="Segoe UI" w:cs="Segoe UI"/>
          <w:color w:val="0D0D0D"/>
          <w:sz w:val="28"/>
          <w:szCs w:val="28"/>
        </w:rPr>
        <w:t>J’ai volontairement laissé les correctifs afin d’avoir quelque chose à l’écran, (faut bien sauver la face hein </w:t>
      </w:r>
      <w:proofErr w:type="gramStart"/>
      <w:r>
        <w:rPr>
          <w:rFonts w:ascii="Segoe UI" w:hAnsi="Segoe UI" w:cs="Segoe UI"/>
          <w:color w:val="0D0D0D"/>
          <w:sz w:val="28"/>
          <w:szCs w:val="28"/>
        </w:rPr>
        <w:t>? )</w:t>
      </w:r>
      <w:proofErr w:type="gramEnd"/>
      <w:r>
        <w:rPr>
          <w:rFonts w:ascii="Segoe UI" w:hAnsi="Segoe UI" w:cs="Segoe UI"/>
          <w:color w:val="0D0D0D"/>
          <w:sz w:val="28"/>
          <w:szCs w:val="28"/>
        </w:rPr>
        <w:t>.</w:t>
      </w:r>
    </w:p>
    <w:p w:rsidR="008C37FA" w:rsidRDefault="008C37FA" w:rsidP="004B7BD9">
      <w:pPr>
        <w:ind w:left="0" w:firstLine="0"/>
        <w:rPr>
          <w:rFonts w:ascii="Segoe UI" w:hAnsi="Segoe UI" w:cs="Segoe UI"/>
          <w:color w:val="0D0D0D"/>
          <w:sz w:val="28"/>
          <w:szCs w:val="28"/>
        </w:rPr>
      </w:pPr>
      <w:r>
        <w:rPr>
          <w:rFonts w:ascii="Segoe UI" w:hAnsi="Segoe UI" w:cs="Segoe UI"/>
          <w:color w:val="0D0D0D"/>
          <w:sz w:val="28"/>
          <w:szCs w:val="28"/>
        </w:rPr>
        <w:t xml:space="preserve">9a donne une visibilité total suer le code Python et propose des corrections, améliorations de code, il peut aussi le faire via un IA et demander une </w:t>
      </w:r>
      <w:r w:rsidR="00004DD2">
        <w:rPr>
          <w:rFonts w:ascii="Segoe UI" w:hAnsi="Segoe UI" w:cs="Segoe UI"/>
          <w:color w:val="0D0D0D"/>
          <w:sz w:val="28"/>
          <w:szCs w:val="28"/>
        </w:rPr>
        <w:t>« pull-</w:t>
      </w:r>
      <w:proofErr w:type="spellStart"/>
      <w:r>
        <w:rPr>
          <w:rFonts w:ascii="Segoe UI" w:hAnsi="Segoe UI" w:cs="Segoe UI"/>
          <w:color w:val="0D0D0D"/>
          <w:sz w:val="28"/>
          <w:szCs w:val="28"/>
        </w:rPr>
        <w:t>request</w:t>
      </w:r>
      <w:proofErr w:type="spellEnd"/>
      <w:r w:rsidR="00004DD2">
        <w:rPr>
          <w:rFonts w:ascii="Segoe UI" w:hAnsi="Segoe UI" w:cs="Segoe UI"/>
          <w:color w:val="0D0D0D"/>
          <w:sz w:val="28"/>
          <w:szCs w:val="28"/>
        </w:rPr>
        <w:t> »</w:t>
      </w:r>
      <w:r>
        <w:rPr>
          <w:rFonts w:ascii="Segoe UI" w:hAnsi="Segoe UI" w:cs="Segoe UI"/>
          <w:color w:val="0D0D0D"/>
          <w:sz w:val="28"/>
          <w:szCs w:val="28"/>
        </w:rPr>
        <w:t xml:space="preserve"> de la branche</w:t>
      </w:r>
      <w:r w:rsidR="00004DD2">
        <w:rPr>
          <w:rFonts w:ascii="Segoe UI" w:hAnsi="Segoe UI" w:cs="Segoe UI"/>
          <w:color w:val="0D0D0D"/>
          <w:sz w:val="28"/>
          <w:szCs w:val="28"/>
        </w:rPr>
        <w:t>.</w:t>
      </w:r>
    </w:p>
    <w:p w:rsidR="00004DD2" w:rsidRDefault="00004DD2" w:rsidP="004B7BD9">
      <w:pPr>
        <w:ind w:left="0" w:firstLine="0"/>
        <w:rPr>
          <w:rFonts w:ascii="Segoe UI" w:hAnsi="Segoe UI" w:cs="Segoe UI"/>
          <w:color w:val="0D0D0D"/>
          <w:sz w:val="28"/>
          <w:szCs w:val="28"/>
        </w:rPr>
      </w:pPr>
      <w:r>
        <w:rPr>
          <w:rFonts w:ascii="Segoe UI" w:hAnsi="Segoe UI" w:cs="Segoe UI"/>
          <w:noProof/>
          <w:color w:val="0D0D0D"/>
          <w:sz w:val="28"/>
          <w:szCs w:val="28"/>
          <w:lang w:eastAsia="fr-FR"/>
        </w:rPr>
        <w:lastRenderedPageBreak/>
        <w:drawing>
          <wp:inline distT="0" distB="0" distL="0" distR="0">
            <wp:extent cx="5457825" cy="299088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odana cretae a pull request and commit changes to code.png"/>
                    <pic:cNvPicPr/>
                  </pic:nvPicPr>
                  <pic:blipFill>
                    <a:blip r:embed="rId18">
                      <a:extLst>
                        <a:ext uri="{28A0092B-C50C-407E-A947-70E740481C1C}">
                          <a14:useLocalDpi xmlns:a14="http://schemas.microsoft.com/office/drawing/2010/main" val="0"/>
                        </a:ext>
                      </a:extLst>
                    </a:blip>
                    <a:stretch>
                      <a:fillRect/>
                    </a:stretch>
                  </pic:blipFill>
                  <pic:spPr>
                    <a:xfrm>
                      <a:off x="0" y="0"/>
                      <a:ext cx="5469396" cy="2997227"/>
                    </a:xfrm>
                    <a:prstGeom prst="rect">
                      <a:avLst/>
                    </a:prstGeom>
                  </pic:spPr>
                </pic:pic>
              </a:graphicData>
            </a:graphic>
          </wp:inline>
        </w:drawing>
      </w:r>
    </w:p>
    <w:p w:rsidR="00004DD2" w:rsidRDefault="00004DD2" w:rsidP="004B7BD9">
      <w:pPr>
        <w:ind w:left="0" w:firstLine="0"/>
        <w:rPr>
          <w:rFonts w:ascii="Segoe UI" w:hAnsi="Segoe UI" w:cs="Segoe UI"/>
          <w:color w:val="0D0D0D"/>
          <w:sz w:val="28"/>
          <w:szCs w:val="28"/>
        </w:rPr>
      </w:pPr>
      <w:r>
        <w:rPr>
          <w:rFonts w:ascii="Segoe UI" w:hAnsi="Segoe UI" w:cs="Segoe UI"/>
          <w:color w:val="0D0D0D"/>
          <w:sz w:val="28"/>
          <w:szCs w:val="28"/>
        </w:rPr>
        <w:t>Je n’ai pas autorisé le « Pull-</w:t>
      </w:r>
      <w:proofErr w:type="spellStart"/>
      <w:r>
        <w:rPr>
          <w:rFonts w:ascii="Segoe UI" w:hAnsi="Segoe UI" w:cs="Segoe UI"/>
          <w:color w:val="0D0D0D"/>
          <w:sz w:val="28"/>
          <w:szCs w:val="28"/>
        </w:rPr>
        <w:t>request</w:t>
      </w:r>
      <w:proofErr w:type="spellEnd"/>
      <w:r>
        <w:rPr>
          <w:rFonts w:ascii="Segoe UI" w:hAnsi="Segoe UI" w:cs="Segoe UI"/>
          <w:color w:val="0D0D0D"/>
          <w:sz w:val="28"/>
          <w:szCs w:val="28"/>
        </w:rPr>
        <w:t> » automatique car, je suis méfiant et par expérience des IA, je sais que ça peut vite dégénérer, et ça ne conviens pas toujours à l’attendu.</w:t>
      </w:r>
    </w:p>
    <w:p w:rsidR="008C37FA" w:rsidRDefault="008C37FA" w:rsidP="004B7BD9">
      <w:pPr>
        <w:ind w:left="0" w:firstLine="0"/>
        <w:rPr>
          <w:rFonts w:ascii="Segoe UI" w:hAnsi="Segoe UI" w:cs="Segoe UI"/>
          <w:color w:val="0D0D0D"/>
          <w:sz w:val="28"/>
          <w:szCs w:val="28"/>
        </w:rPr>
      </w:pPr>
      <w:r>
        <w:rPr>
          <w:rFonts w:ascii="Segoe UI" w:hAnsi="Segoe UI" w:cs="Segoe UI"/>
          <w:color w:val="0D0D0D"/>
          <w:sz w:val="28"/>
          <w:szCs w:val="28"/>
        </w:rPr>
        <w:t xml:space="preserve">Si </w:t>
      </w:r>
      <w:proofErr w:type="spellStart"/>
      <w:r>
        <w:rPr>
          <w:rFonts w:ascii="Segoe UI" w:hAnsi="Segoe UI" w:cs="Segoe UI"/>
          <w:color w:val="0D0D0D"/>
          <w:sz w:val="28"/>
          <w:szCs w:val="28"/>
        </w:rPr>
        <w:t>Quodana</w:t>
      </w:r>
      <w:proofErr w:type="spellEnd"/>
      <w:r>
        <w:rPr>
          <w:rFonts w:ascii="Segoe UI" w:hAnsi="Segoe UI" w:cs="Segoe UI"/>
          <w:color w:val="0D0D0D"/>
          <w:sz w:val="28"/>
          <w:szCs w:val="28"/>
        </w:rPr>
        <w:t xml:space="preserve"> détecte une erreur importante il envoi Fail et la CI/CD s’arrête. Cas contraire on passe à la suite.</w:t>
      </w:r>
    </w:p>
    <w:p w:rsidR="008C37FA" w:rsidRDefault="008C37FA" w:rsidP="004B7BD9">
      <w:pPr>
        <w:ind w:left="0" w:firstLine="0"/>
        <w:rPr>
          <w:rFonts w:ascii="Segoe UI" w:hAnsi="Segoe UI" w:cs="Segoe UI"/>
          <w:color w:val="0D0D0D"/>
          <w:sz w:val="28"/>
          <w:szCs w:val="28"/>
        </w:rPr>
      </w:pPr>
    </w:p>
    <w:p w:rsidR="008C37FA" w:rsidRPr="008C37FA" w:rsidRDefault="008C37FA" w:rsidP="008C37FA">
      <w:pPr>
        <w:pStyle w:val="Paragraphedeliste"/>
        <w:numPr>
          <w:ilvl w:val="0"/>
          <w:numId w:val="40"/>
        </w:numPr>
        <w:rPr>
          <w:rFonts w:ascii="Segoe UI" w:hAnsi="Segoe UI" w:cs="Segoe UI"/>
          <w:color w:val="0D0D0D"/>
          <w:sz w:val="28"/>
          <w:szCs w:val="28"/>
        </w:rPr>
      </w:pPr>
      <w:r>
        <w:rPr>
          <w:rFonts w:ascii="Segoe UI" w:hAnsi="Segoe UI" w:cs="Segoe UI"/>
          <w:b/>
          <w:color w:val="0D0D0D"/>
          <w:sz w:val="28"/>
          <w:szCs w:val="28"/>
        </w:rPr>
        <w:t xml:space="preserve">La </w:t>
      </w:r>
      <w:proofErr w:type="spellStart"/>
      <w:r>
        <w:rPr>
          <w:rFonts w:ascii="Segoe UI" w:hAnsi="Segoe UI" w:cs="Segoe UI"/>
          <w:b/>
          <w:color w:val="0D0D0D"/>
          <w:sz w:val="28"/>
          <w:szCs w:val="28"/>
        </w:rPr>
        <w:t>Build</w:t>
      </w:r>
      <w:proofErr w:type="spellEnd"/>
      <w:r>
        <w:rPr>
          <w:rFonts w:ascii="Segoe UI" w:hAnsi="Segoe UI" w:cs="Segoe UI"/>
          <w:b/>
          <w:color w:val="0D0D0D"/>
          <w:sz w:val="28"/>
          <w:szCs w:val="28"/>
        </w:rPr>
        <w:t xml:space="preserve"> and Push l’image :</w:t>
      </w:r>
    </w:p>
    <w:p w:rsidR="008C37FA" w:rsidRDefault="008C37FA" w:rsidP="008C37FA">
      <w:pPr>
        <w:ind w:left="0" w:firstLine="0"/>
        <w:rPr>
          <w:rFonts w:ascii="Segoe UI" w:hAnsi="Segoe UI" w:cs="Segoe UI"/>
          <w:color w:val="0D0D0D"/>
          <w:sz w:val="28"/>
          <w:szCs w:val="28"/>
        </w:rPr>
      </w:pPr>
      <w:r>
        <w:rPr>
          <w:rFonts w:ascii="Segoe UI" w:hAnsi="Segoe UI" w:cs="Segoe UI"/>
          <w:color w:val="0D0D0D"/>
          <w:sz w:val="28"/>
          <w:szCs w:val="28"/>
        </w:rPr>
        <w:t xml:space="preserve">Avant d’en arriver là, on doit bien sur valider les deux étapes précédentes, et afin de faciliter la lecture du fichier de CI/CD j’ai codé une action personnalisé afin de </w:t>
      </w:r>
      <w:proofErr w:type="spellStart"/>
      <w:r>
        <w:rPr>
          <w:rFonts w:ascii="Segoe UI" w:hAnsi="Segoe UI" w:cs="Segoe UI"/>
          <w:color w:val="0D0D0D"/>
          <w:sz w:val="28"/>
          <w:szCs w:val="28"/>
        </w:rPr>
        <w:t>builder</w:t>
      </w:r>
      <w:proofErr w:type="spellEnd"/>
      <w:r>
        <w:rPr>
          <w:rFonts w:ascii="Segoe UI" w:hAnsi="Segoe UI" w:cs="Segoe UI"/>
          <w:color w:val="0D0D0D"/>
          <w:sz w:val="28"/>
          <w:szCs w:val="28"/>
        </w:rPr>
        <w:t xml:space="preserve"> et push l’image suer le registre de </w:t>
      </w:r>
      <w:proofErr w:type="spellStart"/>
      <w:r>
        <w:rPr>
          <w:rFonts w:ascii="Segoe UI" w:hAnsi="Segoe UI" w:cs="Segoe UI"/>
          <w:color w:val="0D0D0D"/>
          <w:sz w:val="28"/>
          <w:szCs w:val="28"/>
        </w:rPr>
        <w:t>Github</w:t>
      </w:r>
      <w:proofErr w:type="spellEnd"/>
      <w:r>
        <w:rPr>
          <w:rFonts w:ascii="Segoe UI" w:hAnsi="Segoe UI" w:cs="Segoe UI"/>
          <w:color w:val="0D0D0D"/>
          <w:sz w:val="28"/>
          <w:szCs w:val="28"/>
        </w:rPr>
        <w:t>.</w:t>
      </w:r>
    </w:p>
    <w:p w:rsidR="00004DD2" w:rsidRDefault="00004DD2" w:rsidP="008C37FA">
      <w:pPr>
        <w:ind w:left="0" w:firstLine="0"/>
        <w:rPr>
          <w:rFonts w:ascii="Segoe UI" w:hAnsi="Segoe UI" w:cs="Segoe UI"/>
          <w:color w:val="0D0D0D"/>
          <w:sz w:val="28"/>
          <w:szCs w:val="28"/>
        </w:rPr>
      </w:pPr>
      <w:r>
        <w:rPr>
          <w:rFonts w:ascii="Segoe UI" w:hAnsi="Segoe UI" w:cs="Segoe UI"/>
          <w:noProof/>
          <w:color w:val="0D0D0D"/>
          <w:sz w:val="28"/>
          <w:szCs w:val="28"/>
          <w:lang w:eastAsia="fr-FR"/>
        </w:rPr>
        <w:drawing>
          <wp:inline distT="0" distB="0" distL="0" distR="0">
            <wp:extent cx="4362118" cy="2682373"/>
            <wp:effectExtent l="0" t="0" r="635"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ketpla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0844" cy="2700037"/>
                    </a:xfrm>
                    <a:prstGeom prst="rect">
                      <a:avLst/>
                    </a:prstGeom>
                  </pic:spPr>
                </pic:pic>
              </a:graphicData>
            </a:graphic>
          </wp:inline>
        </w:drawing>
      </w:r>
    </w:p>
    <w:p w:rsidR="00205EDA" w:rsidRDefault="00205EDA" w:rsidP="008C37FA">
      <w:pPr>
        <w:ind w:left="0" w:firstLine="0"/>
        <w:rPr>
          <w:rFonts w:ascii="Segoe UI" w:hAnsi="Segoe UI" w:cs="Segoe UI"/>
          <w:color w:val="0D0D0D"/>
          <w:sz w:val="28"/>
          <w:szCs w:val="28"/>
        </w:rPr>
      </w:pPr>
      <w:r>
        <w:rPr>
          <w:rFonts w:ascii="Segoe UI" w:hAnsi="Segoe UI" w:cs="Segoe UI"/>
          <w:color w:val="0D0D0D"/>
          <w:sz w:val="28"/>
          <w:szCs w:val="28"/>
        </w:rPr>
        <w:lastRenderedPageBreak/>
        <w:t>Le code de l’action :</w:t>
      </w:r>
    </w:p>
    <w:p w:rsidR="00205EDA" w:rsidRDefault="00205EDA" w:rsidP="008C37FA">
      <w:pPr>
        <w:ind w:left="0" w:firstLine="0"/>
        <w:rPr>
          <w:rFonts w:ascii="Segoe UI" w:hAnsi="Segoe UI" w:cs="Segoe UI"/>
          <w:color w:val="0D0D0D"/>
          <w:sz w:val="28"/>
          <w:szCs w:val="28"/>
        </w:rPr>
      </w:pPr>
      <w:r>
        <w:rPr>
          <w:rFonts w:ascii="Segoe UI" w:hAnsi="Segoe UI" w:cs="Segoe UI"/>
          <w:noProof/>
          <w:color w:val="0D0D0D"/>
          <w:sz w:val="28"/>
          <w:szCs w:val="28"/>
          <w:lang w:eastAsia="fr-FR"/>
        </w:rPr>
        <w:drawing>
          <wp:inline distT="0" distB="0" distL="0" distR="0">
            <wp:extent cx="4810125" cy="486261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on2.png"/>
                    <pic:cNvPicPr/>
                  </pic:nvPicPr>
                  <pic:blipFill>
                    <a:blip r:embed="rId20">
                      <a:extLst>
                        <a:ext uri="{28A0092B-C50C-407E-A947-70E740481C1C}">
                          <a14:useLocalDpi xmlns:a14="http://schemas.microsoft.com/office/drawing/2010/main" val="0"/>
                        </a:ext>
                      </a:extLst>
                    </a:blip>
                    <a:stretch>
                      <a:fillRect/>
                    </a:stretch>
                  </pic:blipFill>
                  <pic:spPr>
                    <a:xfrm>
                      <a:off x="0" y="0"/>
                      <a:ext cx="4833320" cy="4886059"/>
                    </a:xfrm>
                    <a:prstGeom prst="rect">
                      <a:avLst/>
                    </a:prstGeom>
                  </pic:spPr>
                </pic:pic>
              </a:graphicData>
            </a:graphic>
          </wp:inline>
        </w:drawing>
      </w:r>
    </w:p>
    <w:p w:rsidR="00004DD2" w:rsidRDefault="00004DD2" w:rsidP="008C37FA">
      <w:pPr>
        <w:ind w:left="0" w:firstLine="0"/>
        <w:rPr>
          <w:rFonts w:ascii="Segoe UI" w:hAnsi="Segoe UI" w:cs="Segoe UI"/>
          <w:color w:val="0D0D0D"/>
          <w:sz w:val="28"/>
          <w:szCs w:val="28"/>
        </w:rPr>
      </w:pPr>
      <w:r>
        <w:rPr>
          <w:rFonts w:ascii="Segoe UI" w:hAnsi="Segoe UI" w:cs="Segoe UI"/>
          <w:color w:val="0D0D0D"/>
          <w:sz w:val="28"/>
          <w:szCs w:val="28"/>
        </w:rPr>
        <w:t>Sur la CI/CD ça donne ça :</w:t>
      </w:r>
    </w:p>
    <w:p w:rsidR="00004DD2" w:rsidRDefault="00004DD2" w:rsidP="008C37FA">
      <w:pPr>
        <w:ind w:left="0" w:firstLine="0"/>
        <w:rPr>
          <w:rFonts w:ascii="Segoe UI" w:hAnsi="Segoe UI" w:cs="Segoe UI"/>
          <w:color w:val="0D0D0D"/>
          <w:sz w:val="28"/>
          <w:szCs w:val="28"/>
        </w:rPr>
      </w:pPr>
      <w:r>
        <w:rPr>
          <w:rFonts w:ascii="Segoe UI" w:hAnsi="Segoe UI" w:cs="Segoe UI"/>
          <w:noProof/>
          <w:color w:val="0D0D0D"/>
          <w:sz w:val="28"/>
          <w:szCs w:val="28"/>
          <w:lang w:eastAsia="fr-FR"/>
        </w:rPr>
        <w:drawing>
          <wp:inline distT="0" distB="0" distL="0" distR="0">
            <wp:extent cx="5761355" cy="31388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cd Buils and push images.png"/>
                    <pic:cNvPicPr/>
                  </pic:nvPicPr>
                  <pic:blipFill>
                    <a:blip r:embed="rId21">
                      <a:extLst>
                        <a:ext uri="{28A0092B-C50C-407E-A947-70E740481C1C}">
                          <a14:useLocalDpi xmlns:a14="http://schemas.microsoft.com/office/drawing/2010/main" val="0"/>
                        </a:ext>
                      </a:extLst>
                    </a:blip>
                    <a:stretch>
                      <a:fillRect/>
                    </a:stretch>
                  </pic:blipFill>
                  <pic:spPr>
                    <a:xfrm>
                      <a:off x="0" y="0"/>
                      <a:ext cx="5761355" cy="3138805"/>
                    </a:xfrm>
                    <a:prstGeom prst="rect">
                      <a:avLst/>
                    </a:prstGeom>
                  </pic:spPr>
                </pic:pic>
              </a:graphicData>
            </a:graphic>
          </wp:inline>
        </w:drawing>
      </w:r>
    </w:p>
    <w:p w:rsidR="008C37FA" w:rsidRPr="008C37FA" w:rsidRDefault="008C37FA" w:rsidP="008C37FA">
      <w:pPr>
        <w:ind w:left="0" w:firstLine="0"/>
        <w:rPr>
          <w:rFonts w:ascii="Segoe UI" w:hAnsi="Segoe UI" w:cs="Segoe UI"/>
          <w:color w:val="0D0D0D"/>
          <w:sz w:val="28"/>
          <w:szCs w:val="28"/>
        </w:rPr>
      </w:pPr>
    </w:p>
    <w:p w:rsidR="004B7BD9" w:rsidRPr="004B7BD9" w:rsidRDefault="004B7BD9" w:rsidP="004B7BD9">
      <w:pPr>
        <w:ind w:left="0" w:firstLine="0"/>
        <w:jc w:val="center"/>
        <w:rPr>
          <w:rFonts w:ascii="Segoe UI" w:hAnsi="Segoe UI" w:cs="Segoe UI"/>
          <w:color w:val="0D0D0D"/>
          <w:sz w:val="28"/>
          <w:szCs w:val="28"/>
        </w:rPr>
      </w:pPr>
      <w:r w:rsidRPr="004B7BD9">
        <w:rPr>
          <w:rFonts w:ascii="Segoe UI" w:hAnsi="Segoe UI" w:cs="Segoe UI"/>
          <w:b/>
          <w:bCs/>
          <w:color w:val="0D0D0D"/>
          <w:sz w:val="28"/>
          <w:szCs w:val="28"/>
        </w:rPr>
        <w:t>Configuration de la base de données :</w:t>
      </w:r>
    </w:p>
    <w:p w:rsidR="004B7BD9" w:rsidRDefault="004B7BD9" w:rsidP="004B7BD9">
      <w:pPr>
        <w:ind w:left="0" w:firstLine="0"/>
        <w:rPr>
          <w:rFonts w:ascii="Segoe UI" w:hAnsi="Segoe UI" w:cs="Segoe UI"/>
          <w:color w:val="0D0D0D"/>
          <w:sz w:val="28"/>
          <w:szCs w:val="28"/>
        </w:rPr>
      </w:pPr>
      <w:r w:rsidRPr="004B7BD9">
        <w:rPr>
          <w:rFonts w:ascii="Segoe UI" w:hAnsi="Segoe UI" w:cs="Segoe UI"/>
          <w:color w:val="0D0D0D"/>
          <w:sz w:val="28"/>
          <w:szCs w:val="28"/>
        </w:rPr>
        <w:t>Après avoir installé les dépendances, je configure la base de données PostgreSQL en créant une nouvelle base de données et en configurant les paramètres de connexion dans les fichiers de configuration Django.</w:t>
      </w:r>
    </w:p>
    <w:p w:rsidR="00004DD2" w:rsidRDefault="00004DD2" w:rsidP="004B7BD9">
      <w:pPr>
        <w:ind w:left="0" w:firstLine="0"/>
        <w:rPr>
          <w:rFonts w:ascii="Segoe UI" w:hAnsi="Segoe UI" w:cs="Segoe UI"/>
          <w:color w:val="0D0D0D"/>
          <w:sz w:val="28"/>
          <w:szCs w:val="28"/>
        </w:rPr>
      </w:pPr>
      <w:r>
        <w:rPr>
          <w:rFonts w:ascii="Segoe UI" w:hAnsi="Segoe UI" w:cs="Segoe UI"/>
          <w:color w:val="0D0D0D"/>
          <w:sz w:val="28"/>
          <w:szCs w:val="28"/>
        </w:rPr>
        <w:t>J’ai donc Mis une base de données différente selon l’environnement en local c’est de l’Splitte</w:t>
      </w:r>
      <w:r w:rsidR="00A831FF">
        <w:rPr>
          <w:rFonts w:ascii="Segoe UI" w:hAnsi="Segoe UI" w:cs="Segoe UI"/>
          <w:color w:val="0D0D0D"/>
          <w:sz w:val="28"/>
          <w:szCs w:val="28"/>
        </w:rPr>
        <w:t xml:space="preserve"> et en P</w:t>
      </w:r>
      <w:r>
        <w:rPr>
          <w:rFonts w:ascii="Segoe UI" w:hAnsi="Segoe UI" w:cs="Segoe UI"/>
          <w:color w:val="0D0D0D"/>
          <w:sz w:val="28"/>
          <w:szCs w:val="28"/>
        </w:rPr>
        <w:t xml:space="preserve">roduction et </w:t>
      </w:r>
      <w:r w:rsidR="00A831FF">
        <w:rPr>
          <w:rFonts w:ascii="Segoe UI" w:hAnsi="Segoe UI" w:cs="Segoe UI"/>
          <w:color w:val="0D0D0D"/>
          <w:sz w:val="28"/>
          <w:szCs w:val="28"/>
        </w:rPr>
        <w:t>Développement</w:t>
      </w:r>
      <w:r>
        <w:rPr>
          <w:rFonts w:ascii="Segoe UI" w:hAnsi="Segoe UI" w:cs="Segoe UI"/>
          <w:color w:val="0D0D0D"/>
          <w:sz w:val="28"/>
          <w:szCs w:val="28"/>
        </w:rPr>
        <w:t xml:space="preserve"> ce sera donc </w:t>
      </w:r>
      <w:r w:rsidR="00205EDA">
        <w:rPr>
          <w:rFonts w:ascii="Segoe UI" w:hAnsi="Segoe UI" w:cs="Segoe UI"/>
          <w:color w:val="0D0D0D"/>
          <w:sz w:val="28"/>
          <w:szCs w:val="28"/>
        </w:rPr>
        <w:t xml:space="preserve">PostgreSQL installé via </w:t>
      </w:r>
      <w:proofErr w:type="spellStart"/>
      <w:r w:rsidR="00205EDA">
        <w:rPr>
          <w:rFonts w:ascii="Segoe UI" w:hAnsi="Segoe UI" w:cs="Segoe UI"/>
          <w:color w:val="0D0D0D"/>
          <w:sz w:val="28"/>
          <w:szCs w:val="28"/>
        </w:rPr>
        <w:t>Argocd</w:t>
      </w:r>
      <w:proofErr w:type="spellEnd"/>
      <w:r w:rsidR="00205EDA">
        <w:rPr>
          <w:rFonts w:ascii="Segoe UI" w:hAnsi="Segoe UI" w:cs="Segoe UI"/>
          <w:color w:val="0D0D0D"/>
          <w:sz w:val="28"/>
          <w:szCs w:val="28"/>
        </w:rPr>
        <w:t xml:space="preserve"> que je vais détailler plus tard sur ce document.</w:t>
      </w:r>
    </w:p>
    <w:p w:rsidR="004B7BD9" w:rsidRPr="004B7BD9" w:rsidRDefault="004B7BD9" w:rsidP="004B7BD9">
      <w:pPr>
        <w:ind w:left="0" w:firstLine="0"/>
        <w:rPr>
          <w:rFonts w:ascii="Segoe UI" w:hAnsi="Segoe UI" w:cs="Segoe UI"/>
          <w:color w:val="0D0D0D"/>
          <w:sz w:val="28"/>
          <w:szCs w:val="28"/>
        </w:rPr>
      </w:pPr>
    </w:p>
    <w:p w:rsidR="004B7BD9" w:rsidRPr="004B7BD9" w:rsidRDefault="004B7BD9" w:rsidP="004B7BD9">
      <w:pPr>
        <w:ind w:left="0" w:firstLine="0"/>
        <w:jc w:val="center"/>
        <w:rPr>
          <w:rFonts w:ascii="Segoe UI" w:hAnsi="Segoe UI" w:cs="Segoe UI"/>
          <w:color w:val="0D0D0D"/>
          <w:sz w:val="28"/>
          <w:szCs w:val="28"/>
        </w:rPr>
      </w:pPr>
      <w:r w:rsidRPr="004B7BD9">
        <w:rPr>
          <w:rFonts w:ascii="Segoe UI" w:hAnsi="Segoe UI" w:cs="Segoe UI"/>
          <w:b/>
          <w:bCs/>
          <w:color w:val="0D0D0D"/>
          <w:sz w:val="28"/>
          <w:szCs w:val="28"/>
        </w:rPr>
        <w:t>Installation du Cluster EKS et toutes les dépendances AWS :</w:t>
      </w:r>
    </w:p>
    <w:p w:rsidR="004B7BD9" w:rsidRDefault="004B7BD9" w:rsidP="004B7BD9">
      <w:pPr>
        <w:ind w:left="0" w:firstLine="0"/>
        <w:rPr>
          <w:rFonts w:ascii="Segoe UI" w:hAnsi="Segoe UI" w:cs="Segoe UI"/>
          <w:color w:val="0D0D0D"/>
          <w:sz w:val="28"/>
          <w:szCs w:val="28"/>
        </w:rPr>
      </w:pPr>
      <w:r w:rsidRPr="004B7BD9">
        <w:rPr>
          <w:rFonts w:ascii="Segoe UI" w:hAnsi="Segoe UI" w:cs="Segoe UI"/>
          <w:color w:val="0D0D0D"/>
          <w:sz w:val="28"/>
          <w:szCs w:val="28"/>
        </w:rPr>
        <w:t>Je suis les instructions fournies par AWS pour créer et configurer mon cluster Amazon EKS. Cela implique de créer un cluster EKS, de configurer les autorisations IAM appropriées, de définir les rôles et les politiques nécessaires, ainsi que de provisionner les ressources supplémentaires requises telles que les instances EC2, les groupes de sécurité, etc.</w:t>
      </w:r>
      <w:bookmarkStart w:id="4" w:name="_GoBack"/>
      <w:bookmarkEnd w:id="4"/>
    </w:p>
    <w:p w:rsidR="004B7BD9" w:rsidRDefault="004B7BD9" w:rsidP="004B7BD9">
      <w:pPr>
        <w:ind w:left="0" w:firstLine="0"/>
        <w:rPr>
          <w:rFonts w:ascii="Segoe UI" w:hAnsi="Segoe UI" w:cs="Segoe UI"/>
          <w:color w:val="0D0D0D"/>
          <w:sz w:val="28"/>
          <w:szCs w:val="28"/>
        </w:rPr>
      </w:pPr>
    </w:p>
    <w:p w:rsidR="004B7BD9" w:rsidRDefault="004B7BD9" w:rsidP="004B7BD9">
      <w:pPr>
        <w:ind w:left="0" w:firstLine="0"/>
        <w:rPr>
          <w:rFonts w:ascii="Segoe UI" w:hAnsi="Segoe UI" w:cs="Segoe UI"/>
          <w:color w:val="0D0D0D"/>
          <w:sz w:val="28"/>
          <w:szCs w:val="28"/>
        </w:rPr>
      </w:pPr>
    </w:p>
    <w:p w:rsidR="004B7BD9" w:rsidRPr="004B7BD9" w:rsidRDefault="004B7BD9" w:rsidP="004B7BD9">
      <w:pPr>
        <w:ind w:left="0" w:firstLine="0"/>
        <w:rPr>
          <w:rFonts w:ascii="Segoe UI" w:hAnsi="Segoe UI" w:cs="Segoe UI"/>
          <w:color w:val="0D0D0D"/>
          <w:sz w:val="28"/>
          <w:szCs w:val="28"/>
        </w:rPr>
      </w:pPr>
    </w:p>
    <w:p w:rsidR="004B7BD9" w:rsidRPr="004B7BD9" w:rsidRDefault="004B7BD9" w:rsidP="004B7BD9">
      <w:pPr>
        <w:ind w:left="0" w:firstLine="0"/>
        <w:jc w:val="center"/>
        <w:rPr>
          <w:rFonts w:ascii="Segoe UI" w:hAnsi="Segoe UI" w:cs="Segoe UI"/>
          <w:color w:val="0D0D0D"/>
          <w:sz w:val="28"/>
          <w:szCs w:val="28"/>
        </w:rPr>
      </w:pPr>
      <w:r w:rsidRPr="004B7BD9">
        <w:rPr>
          <w:rFonts w:ascii="Segoe UI" w:hAnsi="Segoe UI" w:cs="Segoe UI"/>
          <w:b/>
          <w:bCs/>
          <w:color w:val="0D0D0D"/>
          <w:sz w:val="28"/>
          <w:szCs w:val="28"/>
        </w:rPr>
        <w:t>Mise en place d’</w:t>
      </w:r>
      <w:proofErr w:type="spellStart"/>
      <w:r w:rsidRPr="004B7BD9">
        <w:rPr>
          <w:rFonts w:ascii="Segoe UI" w:hAnsi="Segoe UI" w:cs="Segoe UI"/>
          <w:b/>
          <w:bCs/>
          <w:color w:val="0D0D0D"/>
          <w:sz w:val="28"/>
          <w:szCs w:val="28"/>
        </w:rPr>
        <w:t>ArgoCD</w:t>
      </w:r>
      <w:proofErr w:type="spellEnd"/>
      <w:r w:rsidRPr="004B7BD9">
        <w:rPr>
          <w:rFonts w:ascii="Segoe UI" w:hAnsi="Segoe UI" w:cs="Segoe UI"/>
          <w:b/>
          <w:bCs/>
          <w:color w:val="0D0D0D"/>
          <w:sz w:val="28"/>
          <w:szCs w:val="28"/>
        </w:rPr>
        <w:t xml:space="preserve"> :</w:t>
      </w:r>
    </w:p>
    <w:p w:rsidR="004B7BD9" w:rsidRDefault="004B7BD9" w:rsidP="004B7BD9">
      <w:pPr>
        <w:ind w:left="0" w:firstLine="0"/>
        <w:rPr>
          <w:rFonts w:ascii="Segoe UI" w:hAnsi="Segoe UI" w:cs="Segoe UI"/>
          <w:color w:val="0D0D0D"/>
          <w:sz w:val="28"/>
          <w:szCs w:val="28"/>
        </w:rPr>
      </w:pPr>
      <w:r w:rsidRPr="004B7BD9">
        <w:rPr>
          <w:rFonts w:ascii="Segoe UI" w:hAnsi="Segoe UI" w:cs="Segoe UI"/>
          <w:color w:val="0D0D0D"/>
          <w:sz w:val="28"/>
          <w:szCs w:val="28"/>
        </w:rPr>
        <w:t xml:space="preserve">Une fois le cluster EKS configuré, j'installe et configure </w:t>
      </w:r>
      <w:proofErr w:type="spellStart"/>
      <w:r w:rsidRPr="004B7BD9">
        <w:rPr>
          <w:rFonts w:ascii="Segoe UI" w:hAnsi="Segoe UI" w:cs="Segoe UI"/>
          <w:color w:val="0D0D0D"/>
          <w:sz w:val="28"/>
          <w:szCs w:val="28"/>
        </w:rPr>
        <w:t>ArgoCD</w:t>
      </w:r>
      <w:proofErr w:type="spellEnd"/>
      <w:r w:rsidRPr="004B7BD9">
        <w:rPr>
          <w:rFonts w:ascii="Segoe UI" w:hAnsi="Segoe UI" w:cs="Segoe UI"/>
          <w:color w:val="0D0D0D"/>
          <w:sz w:val="28"/>
          <w:szCs w:val="28"/>
        </w:rPr>
        <w:t xml:space="preserve"> pour la gestion et le déploiement automatisé de l'infrastructure au sein du cluster. </w:t>
      </w:r>
      <w:proofErr w:type="spellStart"/>
      <w:r w:rsidRPr="004B7BD9">
        <w:rPr>
          <w:rFonts w:ascii="Segoe UI" w:hAnsi="Segoe UI" w:cs="Segoe UI"/>
          <w:color w:val="0D0D0D"/>
          <w:sz w:val="28"/>
          <w:szCs w:val="28"/>
        </w:rPr>
        <w:t>ArgoCD</w:t>
      </w:r>
      <w:proofErr w:type="spellEnd"/>
      <w:r w:rsidRPr="004B7BD9">
        <w:rPr>
          <w:rFonts w:ascii="Segoe UI" w:hAnsi="Segoe UI" w:cs="Segoe UI"/>
          <w:color w:val="0D0D0D"/>
          <w:sz w:val="28"/>
          <w:szCs w:val="28"/>
        </w:rPr>
        <w:t xml:space="preserve"> me permettra de définir et de suivre les états des ressources </w:t>
      </w:r>
      <w:proofErr w:type="spellStart"/>
      <w:r w:rsidRPr="004B7BD9">
        <w:rPr>
          <w:rFonts w:ascii="Segoe UI" w:hAnsi="Segoe UI" w:cs="Segoe UI"/>
          <w:color w:val="0D0D0D"/>
          <w:sz w:val="28"/>
          <w:szCs w:val="28"/>
        </w:rPr>
        <w:t>Kubernetes</w:t>
      </w:r>
      <w:proofErr w:type="spellEnd"/>
      <w:r w:rsidRPr="004B7BD9">
        <w:rPr>
          <w:rFonts w:ascii="Segoe UI" w:hAnsi="Segoe UI" w:cs="Segoe UI"/>
          <w:color w:val="0D0D0D"/>
          <w:sz w:val="28"/>
          <w:szCs w:val="28"/>
        </w:rPr>
        <w:t xml:space="preserve"> déployées dans le cluster.</w:t>
      </w:r>
    </w:p>
    <w:p w:rsidR="004B7BD9" w:rsidRPr="004B7BD9" w:rsidRDefault="004B7BD9" w:rsidP="004B7BD9">
      <w:pPr>
        <w:ind w:left="0" w:firstLine="0"/>
        <w:rPr>
          <w:rFonts w:ascii="Segoe UI" w:hAnsi="Segoe UI" w:cs="Segoe UI"/>
          <w:color w:val="0D0D0D"/>
          <w:sz w:val="28"/>
          <w:szCs w:val="28"/>
        </w:rPr>
      </w:pPr>
    </w:p>
    <w:p w:rsidR="004B7BD9" w:rsidRPr="004B7BD9" w:rsidRDefault="004B7BD9" w:rsidP="004B7BD9">
      <w:pPr>
        <w:ind w:left="0" w:firstLine="0"/>
        <w:jc w:val="center"/>
        <w:rPr>
          <w:rFonts w:ascii="Segoe UI" w:hAnsi="Segoe UI" w:cs="Segoe UI"/>
          <w:color w:val="0D0D0D"/>
          <w:sz w:val="28"/>
          <w:szCs w:val="28"/>
        </w:rPr>
      </w:pPr>
      <w:r w:rsidRPr="004B7BD9">
        <w:rPr>
          <w:rFonts w:ascii="Segoe UI" w:hAnsi="Segoe UI" w:cs="Segoe UI"/>
          <w:b/>
          <w:bCs/>
          <w:color w:val="0D0D0D"/>
          <w:sz w:val="28"/>
          <w:szCs w:val="28"/>
        </w:rPr>
        <w:t xml:space="preserve">Setup des </w:t>
      </w:r>
      <w:proofErr w:type="spellStart"/>
      <w:r w:rsidRPr="004B7BD9">
        <w:rPr>
          <w:rFonts w:ascii="Segoe UI" w:hAnsi="Segoe UI" w:cs="Segoe UI"/>
          <w:b/>
          <w:bCs/>
          <w:color w:val="0D0D0D"/>
          <w:sz w:val="28"/>
          <w:szCs w:val="28"/>
        </w:rPr>
        <w:t>namespaces</w:t>
      </w:r>
      <w:proofErr w:type="spellEnd"/>
      <w:r w:rsidRPr="004B7BD9">
        <w:rPr>
          <w:rFonts w:ascii="Segoe UI" w:hAnsi="Segoe UI" w:cs="Segoe UI"/>
          <w:b/>
          <w:bCs/>
          <w:color w:val="0D0D0D"/>
          <w:sz w:val="28"/>
          <w:szCs w:val="28"/>
        </w:rPr>
        <w:t xml:space="preserve"> et systèmes de fichiers :</w:t>
      </w:r>
    </w:p>
    <w:p w:rsidR="004B7BD9" w:rsidRPr="004B7BD9" w:rsidRDefault="004B7BD9" w:rsidP="004B7BD9">
      <w:pPr>
        <w:ind w:left="0" w:firstLine="0"/>
        <w:rPr>
          <w:rFonts w:ascii="Segoe UI" w:hAnsi="Segoe UI" w:cs="Segoe UI"/>
          <w:color w:val="0D0D0D"/>
          <w:sz w:val="28"/>
          <w:szCs w:val="28"/>
        </w:rPr>
      </w:pPr>
      <w:r w:rsidRPr="004B7BD9">
        <w:rPr>
          <w:rFonts w:ascii="Segoe UI" w:hAnsi="Segoe UI" w:cs="Segoe UI"/>
          <w:color w:val="0D0D0D"/>
          <w:sz w:val="28"/>
          <w:szCs w:val="28"/>
        </w:rPr>
        <w:t xml:space="preserve">J'organise mon cluster EKS en créant des </w:t>
      </w:r>
      <w:proofErr w:type="spellStart"/>
      <w:r w:rsidRPr="004B7BD9">
        <w:rPr>
          <w:rFonts w:ascii="Segoe UI" w:hAnsi="Segoe UI" w:cs="Segoe UI"/>
          <w:color w:val="0D0D0D"/>
          <w:sz w:val="28"/>
          <w:szCs w:val="28"/>
        </w:rPr>
        <w:t>namespaces</w:t>
      </w:r>
      <w:proofErr w:type="spellEnd"/>
      <w:r w:rsidRPr="004B7BD9">
        <w:rPr>
          <w:rFonts w:ascii="Segoe UI" w:hAnsi="Segoe UI" w:cs="Segoe UI"/>
          <w:color w:val="0D0D0D"/>
          <w:sz w:val="28"/>
          <w:szCs w:val="28"/>
        </w:rPr>
        <w:t xml:space="preserve"> pour isoler les différentes parties de mon application. Je définis également les systèmes de fichiers appropriés pour le stockage persistant des données et des médias de mon application.</w:t>
      </w:r>
    </w:p>
    <w:p w:rsidR="003B6BB4" w:rsidRDefault="003B6BB4" w:rsidP="004B7BD9">
      <w:pPr>
        <w:ind w:left="0" w:firstLine="0"/>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bookmarkStart w:id="5" w:name="_Architecture_du_projet"/>
    <w:bookmarkEnd w:id="5"/>
    <w:p w:rsidR="003B6BB4" w:rsidRPr="00891C62" w:rsidRDefault="00891C62" w:rsidP="00891C62">
      <w:pPr>
        <w:pStyle w:val="Titre2"/>
        <w:rPr>
          <w:sz w:val="52"/>
          <w:szCs w:val="52"/>
        </w:rPr>
      </w:pPr>
      <w:r w:rsidRPr="00891C62">
        <w:rPr>
          <w:sz w:val="52"/>
          <w:szCs w:val="52"/>
        </w:rPr>
        <w:fldChar w:fldCharType="begin"/>
      </w:r>
      <w:r w:rsidRPr="00891C62">
        <w:rPr>
          <w:sz w:val="52"/>
          <w:szCs w:val="52"/>
        </w:rPr>
        <w:instrText xml:space="preserve"> HYPERLINK  \l "_Menu" </w:instrText>
      </w:r>
      <w:r w:rsidRPr="00891C62">
        <w:rPr>
          <w:sz w:val="52"/>
          <w:szCs w:val="52"/>
        </w:rPr>
        <w:fldChar w:fldCharType="separate"/>
      </w:r>
      <w:r w:rsidR="003B6BB4" w:rsidRPr="00891C62">
        <w:rPr>
          <w:rStyle w:val="Lienhypertexte"/>
          <w:sz w:val="52"/>
          <w:szCs w:val="52"/>
        </w:rPr>
        <w:t xml:space="preserve">Architecture du </w:t>
      </w:r>
      <w:proofErr w:type="spellStart"/>
      <w:r w:rsidR="003B6BB4" w:rsidRPr="00891C62">
        <w:rPr>
          <w:rStyle w:val="Lienhypertexte"/>
          <w:sz w:val="52"/>
          <w:szCs w:val="52"/>
        </w:rPr>
        <w:t>projet</w:t>
      </w:r>
      <w:proofErr w:type="spellEnd"/>
      <w:r w:rsidRPr="00891C62">
        <w:rPr>
          <w:sz w:val="52"/>
          <w:szCs w:val="52"/>
        </w:rPr>
        <w:fldChar w:fldCharType="end"/>
      </w:r>
    </w:p>
    <w:p w:rsidR="003B6BB4" w:rsidRDefault="003B6BB4" w:rsidP="00D9740D">
      <w:pPr>
        <w:rPr>
          <w:lang w:val="en-US"/>
        </w:rPr>
      </w:pPr>
    </w:p>
    <w:p w:rsidR="003B6BB4" w:rsidRDefault="003B6BB4" w:rsidP="003B6BB4">
      <w:pPr>
        <w:ind w:left="284"/>
      </w:pPr>
      <w:r w:rsidRPr="00891C62">
        <w:rPr>
          <w:sz w:val="28"/>
          <w:szCs w:val="28"/>
        </w:rPr>
        <w:t>Dans cette partie, l'architecture globale du projet est présentée, avec une explication détaillée de ses différents composants et de leur interaction</w:t>
      </w:r>
      <w:r w:rsidRPr="003B6BB4">
        <w:t>.</w:t>
      </w:r>
    </w:p>
    <w:p w:rsidR="003B6BB4" w:rsidRDefault="003B6BB4">
      <w:pPr>
        <w:spacing w:after="0" w:line="240" w:lineRule="auto"/>
        <w:ind w:left="0" w:right="0" w:firstLine="0"/>
      </w:pPr>
      <w:r>
        <w:br w:type="page"/>
      </w:r>
    </w:p>
    <w:bookmarkStart w:id="6" w:name="_Fonctionnalités_principales"/>
    <w:bookmarkEnd w:id="6"/>
    <w:p w:rsidR="003B6BB4" w:rsidRPr="00891C62" w:rsidRDefault="00891C62" w:rsidP="00891C62">
      <w:pPr>
        <w:pStyle w:val="Titre2"/>
        <w:rPr>
          <w:sz w:val="52"/>
          <w:szCs w:val="52"/>
        </w:rPr>
      </w:pPr>
      <w:r w:rsidRPr="00891C62">
        <w:rPr>
          <w:sz w:val="52"/>
          <w:szCs w:val="52"/>
        </w:rPr>
        <w:lastRenderedPageBreak/>
        <w:fldChar w:fldCharType="begin"/>
      </w:r>
      <w:r w:rsidRPr="00891C62">
        <w:rPr>
          <w:sz w:val="52"/>
          <w:szCs w:val="52"/>
        </w:rPr>
        <w:instrText xml:space="preserve"> HYPERLINK  \l "_Menu" </w:instrText>
      </w:r>
      <w:r w:rsidRPr="00891C62">
        <w:rPr>
          <w:sz w:val="52"/>
          <w:szCs w:val="52"/>
        </w:rPr>
        <w:fldChar w:fldCharType="separate"/>
      </w:r>
      <w:proofErr w:type="spellStart"/>
      <w:r w:rsidR="003B6BB4" w:rsidRPr="00891C62">
        <w:rPr>
          <w:rStyle w:val="Lienhypertexte"/>
          <w:sz w:val="52"/>
          <w:szCs w:val="52"/>
        </w:rPr>
        <w:t>Fonctionnalités</w:t>
      </w:r>
      <w:proofErr w:type="spellEnd"/>
      <w:r w:rsidR="003B6BB4" w:rsidRPr="00891C62">
        <w:rPr>
          <w:rStyle w:val="Lienhypertexte"/>
          <w:sz w:val="52"/>
          <w:szCs w:val="52"/>
        </w:rPr>
        <w:t xml:space="preserve"> </w:t>
      </w:r>
      <w:proofErr w:type="spellStart"/>
      <w:r w:rsidR="003B6BB4" w:rsidRPr="00891C62">
        <w:rPr>
          <w:rStyle w:val="Lienhypertexte"/>
          <w:sz w:val="52"/>
          <w:szCs w:val="52"/>
        </w:rPr>
        <w:t>principales</w:t>
      </w:r>
      <w:proofErr w:type="spellEnd"/>
      <w:r w:rsidRPr="00891C62">
        <w:rPr>
          <w:sz w:val="52"/>
          <w:szCs w:val="52"/>
        </w:rPr>
        <w:fldChar w:fldCharType="end"/>
      </w:r>
    </w:p>
    <w:p w:rsidR="003B6BB4" w:rsidRDefault="003B6BB4" w:rsidP="003B6BB4">
      <w:pPr>
        <w:rPr>
          <w:lang w:val="en-US"/>
        </w:rPr>
      </w:pPr>
    </w:p>
    <w:p w:rsidR="003B6BB4" w:rsidRPr="00891C62" w:rsidRDefault="003B6BB4" w:rsidP="003B6BB4">
      <w:pPr>
        <w:ind w:left="284"/>
        <w:rPr>
          <w:sz w:val="28"/>
          <w:szCs w:val="28"/>
          <w:lang w:val="en-US"/>
        </w:rPr>
      </w:pPr>
      <w:r w:rsidRPr="00891C62">
        <w:rPr>
          <w:sz w:val="28"/>
          <w:szCs w:val="28"/>
        </w:rPr>
        <w:t>Cette section décrit en détail les principales fonctionnalités de l'application, telles que l'authentification utilisateur, la gestion des utilisateurs, l'interface utilisateur conviviale, et l'intégration de la base de données PostgreSQL</w:t>
      </w:r>
      <w:proofErr w:type="gramStart"/>
      <w:r w:rsidRPr="00891C62">
        <w:rPr>
          <w:sz w:val="28"/>
          <w:szCs w:val="28"/>
        </w:rPr>
        <w:t>..</w:t>
      </w:r>
      <w:proofErr w:type="gramEnd"/>
    </w:p>
    <w:p w:rsidR="003B6BB4" w:rsidRDefault="003B6BB4" w:rsidP="003B6BB4">
      <w:pPr>
        <w:ind w:left="284"/>
        <w:rPr>
          <w:lang w:val="en-US"/>
        </w:rPr>
      </w:pPr>
    </w:p>
    <w:p w:rsidR="003B6BB4" w:rsidRDefault="003B6BB4">
      <w:pPr>
        <w:spacing w:after="0" w:line="240" w:lineRule="auto"/>
        <w:ind w:left="0" w:right="0" w:firstLine="0"/>
        <w:rPr>
          <w:lang w:val="en-US"/>
        </w:rPr>
      </w:pPr>
      <w:r>
        <w:rPr>
          <w:lang w:val="en-US"/>
        </w:rPr>
        <w:br w:type="page"/>
      </w:r>
    </w:p>
    <w:bookmarkStart w:id="7" w:name="_Conclusion"/>
    <w:bookmarkEnd w:id="7"/>
    <w:p w:rsidR="00DA0754" w:rsidRPr="00891C62" w:rsidRDefault="00891C62" w:rsidP="00891C62">
      <w:pPr>
        <w:pStyle w:val="Titre2"/>
        <w:rPr>
          <w:sz w:val="52"/>
          <w:szCs w:val="52"/>
        </w:rPr>
      </w:pPr>
      <w:r w:rsidRPr="00891C62">
        <w:rPr>
          <w:sz w:val="52"/>
          <w:szCs w:val="52"/>
        </w:rPr>
        <w:lastRenderedPageBreak/>
        <w:fldChar w:fldCharType="begin"/>
      </w:r>
      <w:r w:rsidRPr="00891C62">
        <w:rPr>
          <w:sz w:val="52"/>
          <w:szCs w:val="52"/>
        </w:rPr>
        <w:instrText xml:space="preserve"> HYPERLINK  \l "_Menu" </w:instrText>
      </w:r>
      <w:r w:rsidRPr="00891C62">
        <w:rPr>
          <w:sz w:val="52"/>
          <w:szCs w:val="52"/>
        </w:rPr>
        <w:fldChar w:fldCharType="separate"/>
      </w:r>
      <w:r w:rsidR="00DA0754" w:rsidRPr="00891C62">
        <w:rPr>
          <w:rStyle w:val="Lienhypertexte"/>
          <w:sz w:val="52"/>
          <w:szCs w:val="52"/>
        </w:rPr>
        <w:t>Conclusion</w:t>
      </w:r>
      <w:r w:rsidRPr="00891C62">
        <w:rPr>
          <w:sz w:val="52"/>
          <w:szCs w:val="52"/>
        </w:rPr>
        <w:fldChar w:fldCharType="end"/>
      </w:r>
    </w:p>
    <w:p w:rsidR="003B6BB4" w:rsidRPr="00DA0754" w:rsidRDefault="00DA0754" w:rsidP="003B6BB4">
      <w:pPr>
        <w:ind w:left="284"/>
        <w:rPr>
          <w:sz w:val="32"/>
          <w:szCs w:val="32"/>
          <w:lang w:val="en-US"/>
        </w:rPr>
      </w:pPr>
      <w:r w:rsidRPr="00891C62">
        <w:rPr>
          <w:sz w:val="28"/>
          <w:szCs w:val="28"/>
        </w:rPr>
        <w:t>Enfin, la section de conclusion résume les points clés du projet, met en évidence ses succès et ses réalisations, et propose des pistes pour de futures améliorations et développements</w:t>
      </w:r>
      <w:r w:rsidRPr="00DA0754">
        <w:rPr>
          <w:sz w:val="32"/>
          <w:szCs w:val="32"/>
        </w:rPr>
        <w:t>.</w:t>
      </w:r>
    </w:p>
    <w:sectPr w:rsidR="003B6BB4" w:rsidRPr="00DA0754" w:rsidSect="003B6BB4">
      <w:headerReference w:type="even" r:id="rId22"/>
      <w:headerReference w:type="default" r:id="rId23"/>
      <w:footerReference w:type="default" r:id="rId24"/>
      <w:headerReference w:type="first" r:id="rId25"/>
      <w:pgSz w:w="11907" w:h="16839" w:code="9"/>
      <w:pgMar w:top="709" w:right="1417" w:bottom="1417" w:left="1417" w:header="720" w:footer="720" w:gutter="0"/>
      <w:cols w:space="720"/>
      <w:docGrid w:linePitch="65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D00" w:rsidRDefault="00DF6D00">
      <w:pPr>
        <w:spacing w:after="0" w:line="240" w:lineRule="auto"/>
      </w:pPr>
      <w:r>
        <w:separator/>
      </w:r>
    </w:p>
  </w:endnote>
  <w:endnote w:type="continuationSeparator" w:id="0">
    <w:p w:rsidR="00DF6D00" w:rsidRDefault="00DF6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855829"/>
      <w:docPartObj>
        <w:docPartGallery w:val="Page Numbers (Bottom of Page)"/>
        <w:docPartUnique/>
      </w:docPartObj>
    </w:sdtPr>
    <w:sdtContent>
      <w:p w:rsidR="00205EDA" w:rsidRDefault="00205EDA">
        <w:pPr>
          <w:pStyle w:val="Pieddepage"/>
          <w:jc w:val="right"/>
        </w:pPr>
        <w:r>
          <w:fldChar w:fldCharType="begin"/>
        </w:r>
        <w:r>
          <w:instrText>PAGE   \* MERGEFORMAT</w:instrText>
        </w:r>
        <w:r>
          <w:fldChar w:fldCharType="separate"/>
        </w:r>
        <w:r w:rsidR="00A831FF">
          <w:rPr>
            <w:noProof/>
          </w:rPr>
          <w:t>18</w:t>
        </w:r>
        <w:r>
          <w:fldChar w:fldCharType="end"/>
        </w:r>
      </w:p>
    </w:sdtContent>
  </w:sdt>
  <w:p w:rsidR="00205EDA" w:rsidRDefault="00205ED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D00" w:rsidRDefault="00DF6D00">
      <w:pPr>
        <w:spacing w:after="0" w:line="240" w:lineRule="auto"/>
      </w:pPr>
      <w:r>
        <w:separator/>
      </w:r>
    </w:p>
  </w:footnote>
  <w:footnote w:type="continuationSeparator" w:id="0">
    <w:p w:rsidR="00DF6D00" w:rsidRDefault="00DF6D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EDA" w:rsidRDefault="00205EDA">
    <w:r>
      <w:rPr>
        <w:noProof/>
        <w:lang w:eastAsia="fr-FR"/>
      </w:rPr>
      <mc:AlternateContent>
        <mc:Choice Requires="wpg">
          <w:drawing>
            <wp:anchor distT="0" distB="0" distL="114300" distR="114300" simplePos="0" relativeHeight="251656704" behindDoc="1" locked="0" layoutInCell="1" allowOverlap="1">
              <wp:simplePos x="0" y="0"/>
              <wp:positionH relativeFrom="page">
                <wp:posOffset>0</wp:posOffset>
              </wp:positionH>
              <wp:positionV relativeFrom="page">
                <wp:posOffset>0</wp:posOffset>
              </wp:positionV>
              <wp:extent cx="12192000" cy="6858000"/>
              <wp:effectExtent l="0" t="0" r="0" b="0"/>
              <wp:wrapNone/>
              <wp:docPr id="4864" name="Group 4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6858000"/>
                        <a:chOff x="0" y="0"/>
                        <a:chExt cx="12192000" cy="6857999"/>
                      </a:xfrm>
                    </wpg:grpSpPr>
                    <wps:wsp>
                      <wps:cNvPr id="5016" name="Shape 5016"/>
                      <wps:cNvSpPr/>
                      <wps:spPr>
                        <a:xfrm>
                          <a:off x="0" y="0"/>
                          <a:ext cx="12192000" cy="6857997"/>
                        </a:xfrm>
                        <a:custGeom>
                          <a:avLst/>
                          <a:gdLst/>
                          <a:ahLst/>
                          <a:cxnLst/>
                          <a:rect l="0" t="0" r="0" b="0"/>
                          <a:pathLst>
                            <a:path w="12192000" h="6857997">
                              <a:moveTo>
                                <a:pt x="0" y="0"/>
                              </a:moveTo>
                              <a:lnTo>
                                <a:pt x="12192000" y="0"/>
                              </a:lnTo>
                              <a:lnTo>
                                <a:pt x="12192000" y="6857997"/>
                              </a:lnTo>
                              <a:lnTo>
                                <a:pt x="0" y="6857997"/>
                              </a:lnTo>
                              <a:lnTo>
                                <a:pt x="0" y="0"/>
                              </a:lnTo>
                            </a:path>
                          </a:pathLst>
                        </a:custGeom>
                        <a:solidFill>
                          <a:srgbClr val="BDBEC0"/>
                        </a:solidFill>
                        <a:ln w="0" cap="flat">
                          <a:noFill/>
                          <a:miter lim="127000"/>
                        </a:ln>
                        <a:effectLst/>
                      </wps:spPr>
                      <wps:bodyPr/>
                    </wps:wsp>
                    <pic:pic xmlns:pic="http://schemas.openxmlformats.org/drawingml/2006/picture">
                      <pic:nvPicPr>
                        <pic:cNvPr id="4867" name="Picture 4867"/>
                        <pic:cNvPicPr/>
                      </pic:nvPicPr>
                      <pic:blipFill>
                        <a:blip r:embed="rId1"/>
                        <a:stretch>
                          <a:fillRect/>
                        </a:stretch>
                      </pic:blipFill>
                      <pic:spPr>
                        <a:xfrm>
                          <a:off x="0" y="0"/>
                          <a:ext cx="12188952" cy="6858000"/>
                        </a:xfrm>
                        <a:prstGeom prst="rect">
                          <a:avLst/>
                        </a:prstGeom>
                      </pic:spPr>
                    </pic:pic>
                    <pic:pic xmlns:pic="http://schemas.openxmlformats.org/drawingml/2006/picture">
                      <pic:nvPicPr>
                        <pic:cNvPr id="4871" name="Picture 4871"/>
                        <pic:cNvPicPr/>
                      </pic:nvPicPr>
                      <pic:blipFill>
                        <a:blip r:embed="rId2"/>
                        <a:stretch>
                          <a:fillRect/>
                        </a:stretch>
                      </pic:blipFill>
                      <pic:spPr>
                        <a:xfrm>
                          <a:off x="11505184" y="633984"/>
                          <a:ext cx="685800" cy="545592"/>
                        </a:xfrm>
                        <a:prstGeom prst="rect">
                          <a:avLst/>
                        </a:prstGeom>
                      </pic:spPr>
                    </pic:pic>
                    <pic:pic xmlns:pic="http://schemas.openxmlformats.org/drawingml/2006/picture">
                      <pic:nvPicPr>
                        <pic:cNvPr id="4872" name="Picture 4872"/>
                        <pic:cNvPicPr/>
                      </pic:nvPicPr>
                      <pic:blipFill>
                        <a:blip r:embed="rId3"/>
                        <a:stretch>
                          <a:fillRect/>
                        </a:stretch>
                      </pic:blipFill>
                      <pic:spPr>
                        <a:xfrm>
                          <a:off x="11971528" y="884936"/>
                          <a:ext cx="219456" cy="475488"/>
                        </a:xfrm>
                        <a:prstGeom prst="rect">
                          <a:avLst/>
                        </a:prstGeom>
                      </pic:spPr>
                    </pic:pic>
                    <pic:pic xmlns:pic="http://schemas.openxmlformats.org/drawingml/2006/picture">
                      <pic:nvPicPr>
                        <pic:cNvPr id="4868" name="Picture 4868"/>
                        <pic:cNvPicPr/>
                      </pic:nvPicPr>
                      <pic:blipFill>
                        <a:blip r:embed="rId4"/>
                        <a:stretch>
                          <a:fillRect/>
                        </a:stretch>
                      </pic:blipFill>
                      <pic:spPr>
                        <a:xfrm>
                          <a:off x="8743188" y="67056"/>
                          <a:ext cx="3066288" cy="1504188"/>
                        </a:xfrm>
                        <a:prstGeom prst="rect">
                          <a:avLst/>
                        </a:prstGeom>
                      </pic:spPr>
                    </pic:pic>
                    <pic:pic xmlns:pic="http://schemas.openxmlformats.org/drawingml/2006/picture">
                      <pic:nvPicPr>
                        <pic:cNvPr id="4865" name="Picture 4865"/>
                        <pic:cNvPicPr/>
                      </pic:nvPicPr>
                      <pic:blipFill>
                        <a:blip r:embed="rId5"/>
                        <a:stretch>
                          <a:fillRect/>
                        </a:stretch>
                      </pic:blipFill>
                      <pic:spPr>
                        <a:xfrm>
                          <a:off x="5833872" y="0"/>
                          <a:ext cx="4581907" cy="2937510"/>
                        </a:xfrm>
                        <a:prstGeom prst="rect">
                          <a:avLst/>
                        </a:prstGeom>
                      </pic:spPr>
                    </pic:pic>
                    <pic:pic xmlns:pic="http://schemas.openxmlformats.org/drawingml/2006/picture">
                      <pic:nvPicPr>
                        <pic:cNvPr id="4874" name="Picture 4874"/>
                        <pic:cNvPicPr/>
                      </pic:nvPicPr>
                      <pic:blipFill>
                        <a:blip r:embed="rId6"/>
                        <a:stretch>
                          <a:fillRect/>
                        </a:stretch>
                      </pic:blipFill>
                      <pic:spPr>
                        <a:xfrm>
                          <a:off x="7805928" y="909828"/>
                          <a:ext cx="1872996" cy="922020"/>
                        </a:xfrm>
                        <a:prstGeom prst="rect">
                          <a:avLst/>
                        </a:prstGeom>
                      </pic:spPr>
                    </pic:pic>
                    <pic:pic xmlns:pic="http://schemas.openxmlformats.org/drawingml/2006/picture">
                      <pic:nvPicPr>
                        <pic:cNvPr id="4873" name="Picture 4873"/>
                        <pic:cNvPicPr/>
                      </pic:nvPicPr>
                      <pic:blipFill>
                        <a:blip r:embed="rId7"/>
                        <a:stretch>
                          <a:fillRect/>
                        </a:stretch>
                      </pic:blipFill>
                      <pic:spPr>
                        <a:xfrm>
                          <a:off x="0" y="748792"/>
                          <a:ext cx="12185904" cy="5797297"/>
                        </a:xfrm>
                        <a:prstGeom prst="rect">
                          <a:avLst/>
                        </a:prstGeom>
                      </pic:spPr>
                    </pic:pic>
                    <pic:pic xmlns:pic="http://schemas.openxmlformats.org/drawingml/2006/picture">
                      <pic:nvPicPr>
                        <pic:cNvPr id="4869" name="Picture 4869"/>
                        <pic:cNvPicPr/>
                      </pic:nvPicPr>
                      <pic:blipFill>
                        <a:blip r:embed="rId8"/>
                        <a:stretch>
                          <a:fillRect/>
                        </a:stretch>
                      </pic:blipFill>
                      <pic:spPr>
                        <a:xfrm>
                          <a:off x="0" y="614680"/>
                          <a:ext cx="3322320" cy="2237232"/>
                        </a:xfrm>
                        <a:prstGeom prst="rect">
                          <a:avLst/>
                        </a:prstGeom>
                      </pic:spPr>
                    </pic:pic>
                    <pic:pic xmlns:pic="http://schemas.openxmlformats.org/drawingml/2006/picture">
                      <pic:nvPicPr>
                        <pic:cNvPr id="4870" name="Picture 4870"/>
                        <pic:cNvPicPr/>
                      </pic:nvPicPr>
                      <pic:blipFill>
                        <a:blip r:embed="rId9"/>
                        <a:stretch>
                          <a:fillRect/>
                        </a:stretch>
                      </pic:blipFill>
                      <pic:spPr>
                        <a:xfrm>
                          <a:off x="4061460" y="638556"/>
                          <a:ext cx="1103376" cy="54254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4AD7AE2" id="Group 4864" o:spid="_x0000_s1026" style="position:absolute;margin-left:0;margin-top:0;width:960pt;height:540pt;z-index:-251659776;mso-position-horizontal-relative:page;mso-position-vertical-relative:page" coordsize="121920,685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">
              <v:shape id="Shape 5016" o:spid="_x0000_s1027" style="position:absolute;width:121920;height:68579;visibility:visible;mso-wrap-style:square;v-text-anchor:top" coordsize="12192000,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a28cA&#10;AADdAAAADwAAAGRycy9kb3ducmV2LnhtbESPQWvCQBSE7wX/w/KE3upGoaGkrlJLFQUP1fTQ42v2&#10;NUnNvg27a4z+elcQehxm5htmOu9NIzpyvrasYDxKQBAXVtdcKvjKl08vIHxA1thYJgVn8jCfDR6m&#10;mGl74h11+1CKCGGfoYIqhDaT0hcVGfQj2xJH79c6gyFKV0rt8BThppGTJEmlwZrjQoUtvVdUHPZH&#10;o6BbbLa7D3POL/nfJv0MK/fdr36Uehz2b68gAvXhP3xvr7WC52Scwu1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a2tvHAAAA3QAAAA8AAAAAAAAAAAAAAAAAmAIAAGRy&#10;cy9kb3ducmV2LnhtbFBLBQYAAAAABAAEAPUAAACMAwAAAAA=&#10;" path="m,l12192000,r,6857997l,6857997,,e" fillcolor="#bdbec0" stroked="f" strokeweight="0">
                <v:stroke miterlimit="83231f" joinstyle="miter"/>
                <v:path arrowok="t" textboxrect="0,0,12192000,685799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67" o:spid="_x0000_s1028" type="#_x0000_t75" style="position:absolute;width:121889;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0D3GAAAA3QAAAA8AAABkcnMvZG93bnJldi54bWxEj81qwzAQhO+FvoPYQi8llhuKHdwoITQp&#10;lOYQ8vMAi7X+odbKsRRHffuqEMhxmJlvmPkymE6MNLjWsoLXJAVBXFrdcq3gdPyczEA4j6yxs0wK&#10;fsnBcvH4MMdC2yvvaTz4WkQIuwIVNN73hZSubMigS2xPHL3KDgZ9lEMt9YDXCDednKZpJg22HBca&#10;7OmjofLncDEKbHVe7zzuxu+X/akNm2xbBp0r9fwUVu8gPAV/D9/aX1rB2yzL4f9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r7QPcYAAADdAAAADwAAAAAAAAAAAAAA&#10;AACfAgAAZHJzL2Rvd25yZXYueG1sUEsFBgAAAAAEAAQA9wAAAJIDAAAAAA==&#10;">
                <v:imagedata r:id="rId10" o:title=""/>
              </v:shape>
              <v:shape id="Picture 4871" o:spid="_x0000_s1029" type="#_x0000_t75" style="position:absolute;left:115051;top:6339;width:6858;height:5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1YLnFAAAA3QAAAA8AAABkcnMvZG93bnJldi54bWxEj0FrAjEUhO8F/0N4greaVcTarVlRQRDp&#10;pdpDj4/N62a7m5clie76702h0OMwM98w681gW3EjH2rHCmbTDARx6XTNlYLPy+F5BSJEZI2tY1Jw&#10;pwCbYvS0xly7nj/odo6VSBAOOSowMXa5lKE0ZDFMXUecvG/nLcYkfSW1xz7BbSvnWbaUFmtOCwY7&#10;2hsqm/PVKnD7dxlPl50zr23/05jl0df+S6nJeNi+gYg0xP/wX/uoFSxWLzP4fZOegCw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9WC5xQAAAN0AAAAPAAAAAAAAAAAAAAAA&#10;AJ8CAABkcnMvZG93bnJldi54bWxQSwUGAAAAAAQABAD3AAAAkQMAAAAA&#10;">
                <v:imagedata r:id="rId11" o:title=""/>
              </v:shape>
              <v:shape id="Picture 4872" o:spid="_x0000_s1030" type="#_x0000_t75" style="position:absolute;left:119715;top:8849;width:2194;height:4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RnKfGAAAA3QAAAA8AAABkcnMvZG93bnJldi54bWxEj0FLAzEUhO+C/yE8wZvNuhZb1qalLYg9&#10;eNDVi7e3m+dmMXlZkrS7/fdGEHocZuYbZrWZnBUnCrH3rOB+VoAgbr3uuVPw+fF8twQRE7JG65kU&#10;nCnCZn19tcJK+5Hf6VSnTmQIxwoVmJSGSsrYGnIYZ34gzt63Dw5TlqGTOuCY4c7KsigepcOe84LB&#10;gfaG2p/66BSU6WG3qMP01rxYYw9Ns33df41K3d5M2ycQiaZ0Cf+3D1rBfLko4e9Nfg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VGcp8YAAADdAAAADwAAAAAAAAAAAAAA&#10;AACfAgAAZHJzL2Rvd25yZXYueG1sUEsFBgAAAAAEAAQA9wAAAJIDAAAAAA==&#10;">
                <v:imagedata r:id="rId12" o:title=""/>
              </v:shape>
              <v:shape id="Picture 4868" o:spid="_x0000_s1031" type="#_x0000_t75" style="position:absolute;left:87431;top:670;width:30663;height:15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NQt2/AAAA3QAAAA8AAABkcnMvZG93bnJldi54bWxET0sKwjAQ3QveIYzgzqaKFKlGEUURXIjW&#10;A4zN2BabSWmi1tubheDy8f6LVWdq8aLWVZYVjKMYBHFudcWFgmu2G81AOI+ssbZMCj7kYLXs9xaY&#10;avvmM70uvhAhhF2KCkrvm1RKl5dk0EW2IQ7c3bYGfYBtIXWL7xBuajmJ40QarDg0lNjQpqT8cXka&#10;BSf5kc9s/zjettvNLjkV52xsOqWGg249B+Gp83/xz33QCqazJMwNb8ITkMs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6TULdvwAAAN0AAAAPAAAAAAAAAAAAAAAAAJ8CAABk&#10;cnMvZG93bnJldi54bWxQSwUGAAAAAAQABAD3AAAAiwMAAAAA&#10;">
                <v:imagedata r:id="rId13" o:title=""/>
              </v:shape>
              <v:shape id="Picture 4865" o:spid="_x0000_s1032" type="#_x0000_t75" style="position:absolute;left:58338;width:45819;height:29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abW3GAAAA3QAAAA8AAABkcnMvZG93bnJldi54bWxEj81uwjAQhO+VeAdrkXorTihFKOBEiP6o&#10;Bw4t8ACreIkD8TqKDQlvXyMh9TiamW80q2KwjbhS52vHCtJJAoK4dLrmSsFh//myAOEDssbGMSm4&#10;kYciHz2tMNOu51+67kIlIoR9hgpMCG0mpS8NWfQT1xJH7+g6iyHKrpK6wz7CbSOnSTKXFmuOCwZb&#10;2hgqz7uLVWB/Zqek/br0tw+Zbt7T12G7DUap5/GwXoIINIT/8KP9rRXMFvM3uL+JT0D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dptbcYAAADdAAAADwAAAAAAAAAAAAAA&#10;AACfAgAAZHJzL2Rvd25yZXYueG1sUEsFBgAAAAAEAAQA9wAAAJIDAAAAAA==&#10;">
                <v:imagedata r:id="rId14" o:title=""/>
              </v:shape>
              <v:shape id="Picture 4874" o:spid="_x0000_s1033" type="#_x0000_t75" style="position:absolute;left:78059;top:9098;width:18730;height: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VLYPFAAAA3QAAAA8AAABkcnMvZG93bnJldi54bWxEj91qAjEUhO8LfYdwCt6Im1S01dUoYil6&#10;abc+wGFz9oduTpZNXLd9eiMIvRxm5htmvR1sI3rqfO1Yw2uiQBDnztRcajh/f04WIHxANtg4Jg2/&#10;5GG7eX5aY2rclb+oz0IpIoR9ihqqENpUSp9XZNEnriWOXuE6iyHKrpSmw2uE20ZOlXqTFmuOCxW2&#10;tK8o/8kuVsPxr59/HMJhedrlw9gq1WdzX2g9ehl2KxCBhvAffrSPRsNs8T6D+5v4BOTm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FS2DxQAAAN0AAAAPAAAAAAAAAAAAAAAA&#10;AJ8CAABkcnMvZG93bnJldi54bWxQSwUGAAAAAAQABAD3AAAAkQMAAAAA&#10;">
                <v:imagedata r:id="rId15" o:title=""/>
              </v:shape>
              <v:shape id="Picture 4873" o:spid="_x0000_s1034" type="#_x0000_t75" style="position:absolute;top:7487;width:121859;height:57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qxHjDAAAA3QAAAA8AAABkcnMvZG93bnJldi54bWxEj81qwzAQhO+BvIPYQm+J1LRJgxslBIOh&#10;t9D8tNfF2lqm1spYiu2+fVQo5DjMzDfMZje6RvTUhdqzhqe5AkFcelNzpeF8KmZrECEiG2w8k4Zf&#10;CrDbTicbzIwf+IP6Y6xEgnDIUIONsc2kDKUlh2HuW+LkffvOYUyyq6TpcEhw18iFUivpsOa0YLGl&#10;3FL5c7w6DSYodynqqGT+qTDY02FJX1Lrx4dx/wYi0hjv4f/2u9Hwsn59hr836QnI7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rEeMMAAADdAAAADwAAAAAAAAAAAAAAAACf&#10;AgAAZHJzL2Rvd25yZXYueG1sUEsFBgAAAAAEAAQA9wAAAI8DAAAAAA==&#10;">
                <v:imagedata r:id="rId16" o:title=""/>
              </v:shape>
              <v:shape id="Picture 4869" o:spid="_x0000_s1035" type="#_x0000_t75" style="position:absolute;top:6146;width:33223;height:22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76jHFAAAA3QAAAA8AAABkcnMvZG93bnJldi54bWxEj81uwjAQhO+V+g7WVuqtOC0U0YBBtKiI&#10;Gz/pA6ziTRxhr9PYhfD2GKkSx9HMfKOZLXpnxYm60HhW8DrIQBCXXjdcK/gpvl8mIEJE1mg9k4IL&#10;BVjMHx9mmGt/5j2dDrEWCcIhRwUmxjaXMpSGHIaBb4mTV/nOYUyyq6Xu8Jzgzsq3LBtLhw2nBYMt&#10;fRkqj4c/p6CKv7b53NLQLN/73Xq4X9mVK5R6fuqXUxCR+ngP/7c3WsFoMv6A25v0BOT8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oxxQAAAN0AAAAPAAAAAAAAAAAAAAAA&#10;AJ8CAABkcnMvZG93bnJldi54bWxQSwUGAAAAAAQABAD3AAAAkQMAAAAA&#10;">
                <v:imagedata r:id="rId17" o:title=""/>
              </v:shape>
              <v:shape id="Picture 4870" o:spid="_x0000_s1036" type="#_x0000_t75" style="position:absolute;left:40614;top:6385;width:11034;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vj2rBAAAA3QAAAA8AAABkcnMvZG93bnJldi54bWxET89rwjAUvg/8H8ITdhmarrhZqlGcTPA6&#10;3cXbo3k2tc1LSaJ2//1yEDx+fL+X68F24kY+NI4VvE8zEMSV0w3XCn6Pu0kBIkRkjZ1jUvBHAdar&#10;0csSS+3u/EO3Q6xFCuFQogITY19KGSpDFsPU9cSJOztvMSboa6k93lO47WSeZZ/SYsOpwWBPW0NV&#10;e7haBXnz/Wa+5rLN6cMdTxefFWHXKvU6HjYLEJGG+BQ/3HutYFbM0/70Jj0Buf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yvj2rBAAAA3QAAAA8AAAAAAAAAAAAAAAAAnwIA&#10;AGRycy9kb3ducmV2LnhtbFBLBQYAAAAABAAEAPcAAACNAwAAAAA=&#10;">
                <v:imagedata r:id="rId18" o:title=""/>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EDA" w:rsidRDefault="00205EDA">
    <w:r>
      <w:rPr>
        <w:noProof/>
        <w:lang w:eastAsia="fr-FR"/>
      </w:rPr>
      <mc:AlternateContent>
        <mc:Choice Requires="wpg">
          <w:drawing>
            <wp:anchor distT="0" distB="0" distL="114300" distR="114300" simplePos="0" relativeHeight="251657728" behindDoc="1" locked="0" layoutInCell="1" allowOverlap="1">
              <wp:simplePos x="0" y="0"/>
              <wp:positionH relativeFrom="page">
                <wp:posOffset>-7324725</wp:posOffset>
              </wp:positionH>
              <wp:positionV relativeFrom="page">
                <wp:posOffset>-7629525</wp:posOffset>
              </wp:positionV>
              <wp:extent cx="19688175" cy="20920291"/>
              <wp:effectExtent l="0" t="0" r="9525" b="0"/>
              <wp:wrapNone/>
              <wp:docPr id="4852" name="Group 48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88175" cy="20920291"/>
                        <a:chOff x="-3019426" y="-7642859"/>
                        <a:chExt cx="19688175" cy="19424412"/>
                      </a:xfrm>
                    </wpg:grpSpPr>
                    <wps:wsp>
                      <wps:cNvPr id="5014" name="Shape 5014"/>
                      <wps:cNvSpPr/>
                      <wps:spPr>
                        <a:xfrm>
                          <a:off x="-3019426" y="-726347"/>
                          <a:ext cx="19688175" cy="10090360"/>
                        </a:xfrm>
                        <a:custGeom>
                          <a:avLst/>
                          <a:gdLst/>
                          <a:ahLst/>
                          <a:cxnLst/>
                          <a:rect l="0" t="0" r="0" b="0"/>
                          <a:pathLst>
                            <a:path w="12192000" h="6857997">
                              <a:moveTo>
                                <a:pt x="0" y="0"/>
                              </a:moveTo>
                              <a:lnTo>
                                <a:pt x="12192000" y="0"/>
                              </a:lnTo>
                              <a:lnTo>
                                <a:pt x="12192000" y="6857997"/>
                              </a:lnTo>
                              <a:lnTo>
                                <a:pt x="0" y="6857997"/>
                              </a:lnTo>
                              <a:lnTo>
                                <a:pt x="0" y="0"/>
                              </a:lnTo>
                            </a:path>
                          </a:pathLst>
                        </a:custGeom>
                        <a:solidFill>
                          <a:srgbClr val="BDBEC0"/>
                        </a:solidFill>
                        <a:ln w="0" cap="flat">
                          <a:noFill/>
                          <a:miter lim="127000"/>
                        </a:ln>
                        <a:effectLst/>
                      </wps:spPr>
                      <wps:bodyPr/>
                    </wps:wsp>
                    <pic:pic xmlns:pic="http://schemas.openxmlformats.org/drawingml/2006/picture">
                      <pic:nvPicPr>
                        <pic:cNvPr id="4855" name="Picture 4855"/>
                        <pic:cNvPicPr/>
                      </pic:nvPicPr>
                      <pic:blipFill>
                        <a:blip r:embed="rId1"/>
                        <a:stretch>
                          <a:fillRect/>
                        </a:stretch>
                      </pic:blipFill>
                      <pic:spPr>
                        <a:xfrm>
                          <a:off x="-30480" y="-7642859"/>
                          <a:ext cx="12188952" cy="6858000"/>
                        </a:xfrm>
                        <a:prstGeom prst="rect">
                          <a:avLst/>
                        </a:prstGeom>
                      </pic:spPr>
                    </pic:pic>
                    <pic:pic xmlns:pic="http://schemas.openxmlformats.org/drawingml/2006/picture">
                      <pic:nvPicPr>
                        <pic:cNvPr id="4859" name="Picture 4859"/>
                        <pic:cNvPicPr/>
                      </pic:nvPicPr>
                      <pic:blipFill>
                        <a:blip r:embed="rId2"/>
                        <a:stretch>
                          <a:fillRect/>
                        </a:stretch>
                      </pic:blipFill>
                      <pic:spPr>
                        <a:xfrm>
                          <a:off x="11505184" y="633984"/>
                          <a:ext cx="685800" cy="545592"/>
                        </a:xfrm>
                        <a:prstGeom prst="rect">
                          <a:avLst/>
                        </a:prstGeom>
                      </pic:spPr>
                    </pic:pic>
                    <pic:pic xmlns:pic="http://schemas.openxmlformats.org/drawingml/2006/picture">
                      <pic:nvPicPr>
                        <pic:cNvPr id="4860" name="Picture 4860"/>
                        <pic:cNvPicPr/>
                      </pic:nvPicPr>
                      <pic:blipFill>
                        <a:blip r:embed="rId3"/>
                        <a:stretch>
                          <a:fillRect/>
                        </a:stretch>
                      </pic:blipFill>
                      <pic:spPr>
                        <a:xfrm>
                          <a:off x="11971528" y="884936"/>
                          <a:ext cx="219456" cy="475488"/>
                        </a:xfrm>
                        <a:prstGeom prst="rect">
                          <a:avLst/>
                        </a:prstGeom>
                      </pic:spPr>
                    </pic:pic>
                    <pic:pic xmlns:pic="http://schemas.openxmlformats.org/drawingml/2006/picture">
                      <pic:nvPicPr>
                        <pic:cNvPr id="4856" name="Picture 4856"/>
                        <pic:cNvPicPr/>
                      </pic:nvPicPr>
                      <pic:blipFill>
                        <a:blip r:embed="rId4"/>
                        <a:stretch>
                          <a:fillRect/>
                        </a:stretch>
                      </pic:blipFill>
                      <pic:spPr>
                        <a:xfrm>
                          <a:off x="8857488" y="-507799"/>
                          <a:ext cx="3066288" cy="1504188"/>
                        </a:xfrm>
                        <a:prstGeom prst="rect">
                          <a:avLst/>
                        </a:prstGeom>
                      </pic:spPr>
                    </pic:pic>
                    <pic:pic xmlns:pic="http://schemas.openxmlformats.org/drawingml/2006/picture">
                      <pic:nvPicPr>
                        <pic:cNvPr id="4853" name="Picture 4853"/>
                        <pic:cNvPicPr/>
                      </pic:nvPicPr>
                      <pic:blipFill>
                        <a:blip r:embed="rId5"/>
                        <a:stretch>
                          <a:fillRect/>
                        </a:stretch>
                      </pic:blipFill>
                      <pic:spPr>
                        <a:xfrm>
                          <a:off x="5633847" y="-627918"/>
                          <a:ext cx="4581907" cy="2937510"/>
                        </a:xfrm>
                        <a:prstGeom prst="rect">
                          <a:avLst/>
                        </a:prstGeom>
                      </pic:spPr>
                    </pic:pic>
                    <pic:pic xmlns:pic="http://schemas.openxmlformats.org/drawingml/2006/picture">
                      <pic:nvPicPr>
                        <pic:cNvPr id="4862" name="Picture 4862"/>
                        <pic:cNvPicPr/>
                      </pic:nvPicPr>
                      <pic:blipFill>
                        <a:blip r:embed="rId6"/>
                        <a:stretch>
                          <a:fillRect/>
                        </a:stretch>
                      </pic:blipFill>
                      <pic:spPr>
                        <a:xfrm>
                          <a:off x="4710303" y="67897"/>
                          <a:ext cx="1872996" cy="922020"/>
                        </a:xfrm>
                        <a:prstGeom prst="rect">
                          <a:avLst/>
                        </a:prstGeom>
                      </pic:spPr>
                    </pic:pic>
                    <pic:pic xmlns:pic="http://schemas.openxmlformats.org/drawingml/2006/picture">
                      <pic:nvPicPr>
                        <pic:cNvPr id="4861" name="Picture 4861"/>
                        <pic:cNvPicPr/>
                      </pic:nvPicPr>
                      <pic:blipFill>
                        <a:blip r:embed="rId7"/>
                        <a:stretch>
                          <a:fillRect/>
                        </a:stretch>
                      </pic:blipFill>
                      <pic:spPr>
                        <a:xfrm>
                          <a:off x="-94107" y="5984256"/>
                          <a:ext cx="12185904" cy="5797297"/>
                        </a:xfrm>
                        <a:prstGeom prst="rect">
                          <a:avLst/>
                        </a:prstGeom>
                      </pic:spPr>
                    </pic:pic>
                    <pic:pic xmlns:pic="http://schemas.openxmlformats.org/drawingml/2006/picture">
                      <pic:nvPicPr>
                        <pic:cNvPr id="4857" name="Picture 4857"/>
                        <pic:cNvPicPr/>
                      </pic:nvPicPr>
                      <pic:blipFill>
                        <a:blip r:embed="rId8"/>
                        <a:stretch>
                          <a:fillRect/>
                        </a:stretch>
                      </pic:blipFill>
                      <pic:spPr>
                        <a:xfrm>
                          <a:off x="0" y="614680"/>
                          <a:ext cx="3322320" cy="2237232"/>
                        </a:xfrm>
                        <a:prstGeom prst="rect">
                          <a:avLst/>
                        </a:prstGeom>
                      </pic:spPr>
                    </pic:pic>
                    <pic:pic xmlns:pic="http://schemas.openxmlformats.org/drawingml/2006/picture">
                      <pic:nvPicPr>
                        <pic:cNvPr id="4858" name="Picture 4858"/>
                        <pic:cNvPicPr/>
                      </pic:nvPicPr>
                      <pic:blipFill>
                        <a:blip r:embed="rId9"/>
                        <a:stretch>
                          <a:fillRect/>
                        </a:stretch>
                      </pic:blipFill>
                      <pic:spPr>
                        <a:xfrm>
                          <a:off x="4061460" y="638556"/>
                          <a:ext cx="1103376" cy="54254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D9F9368" id="Group 4852" o:spid="_x0000_s1026" style="position:absolute;margin-left:-576.75pt;margin-top:-600.75pt;width:1550.25pt;height:1647.25pt;z-index:-251658752;mso-position-horizontal-relative:page;mso-position-vertical-relative:page" coordorigin="-30194,-76428" coordsize="196881,19424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yJvyB3/w/wGZmlWV0/ohDwAAAABJ&#10;RU5ErkJgglBLAwQKAAAAAAAAACEAHEvdL/dGAwD3RgMAFAAAAGRycy9tZWRpYS9pbWFnZTEuanBn&#10;/9j/4AAQSkZJRgABAQEBLAEsAAD/2wBDAAMCAgMCAgMDAwMEAwMEBQgFBQQEBQoHBwYIDAoMDAsK&#10;CwsNDhIQDQ4RDgsLEBYQERMUFRUVDA8XGBYUGBIUFRT/2wBDAQMEBAUEBQkFBQkUDQsNFBQUFBQU&#10;FBQUFBQUFBQUFBQUFBQUFBQUFBQUFBQUFBQUFBQUFBQUFBQUFBQUFBQUFBT/wAARCAjKD5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">
              <v:shape id="Shape 5014" o:spid="_x0000_s1027" style="position:absolute;left:-30194;top:-7263;width:196881;height:100903;visibility:visible;mso-wrap-style:square;v-text-anchor:top" coordsize="12192000,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ThN8cA&#10;AADdAAAADwAAAGRycy9kb3ducmV2LnhtbESPQWvCQBSE74X+h+UVvNWNpRWJrlKllQoeqvHg8Zl9&#10;JrHZt2F3jbG/3i0UPA4z8w0zmXWmFi05X1lWMOgnIIhzqysuFOyyz+cRCB+QNdaWScGVPMymjw8T&#10;TLW98IbabShEhLBPUUEZQpNK6fOSDPq+bYijd7TOYIjSFVI7vES4qeVLkgylwYrjQokNLUrKf7Zn&#10;o6Cdr9abD3PNfrPTavgdlm7fLQ9K9Z669zGIQF24h//bX1rBWzJ4hb838QnI6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E4TfHAAAA3QAAAA8AAAAAAAAAAAAAAAAAmAIAAGRy&#10;cy9kb3ducmV2LnhtbFBLBQYAAAAABAAEAPUAAACMAwAAAAA=&#10;" path="m,l12192000,r,6857997l,6857997,,e" fillcolor="#bdbec0" stroked="f" strokeweight="0">
                <v:stroke miterlimit="83231f" joinstyle="miter"/>
                <v:path arrowok="t" textboxrect="0,0,12192000,685799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55" o:spid="_x0000_s1028" type="#_x0000_t75" style="position:absolute;left:-304;top:-76428;width:121888;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MIWzGAAAA3QAAAA8AAABkcnMvZG93bnJldi54bWxEj9FqwkAURN8L/sNyC30pddOiNkRXEa1Q&#10;9EHUfMAle01Cs3fT7Dauf+8WBB+HmTnDzBbBNKKnztWWFbwPExDEhdU1lwry0+YtBeE8ssbGMim4&#10;koPFfPA0w0zbCx+oP/pSRAi7DBVU3reZlK6oyKAb2pY4emfbGfRRdqXUHV4i3DTyI0km0mDNcaHC&#10;llYVFT/HP6PAnn/Xe4/7fvt6yOvwNdkVQX8q9fIcllMQnoJ/hO/tb61glI7H8P8mPgE5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0whbMYAAADdAAAADwAAAAAAAAAAAAAA&#10;AACfAgAAZHJzL2Rvd25yZXYueG1sUEsFBgAAAAAEAAQA9wAAAJIDAAAAAA==&#10;">
                <v:imagedata r:id="rId10" o:title=""/>
              </v:shape>
              <v:shape id="Picture 4859" o:spid="_x0000_s1029" type="#_x0000_t75" style="position:absolute;left:115051;top:6339;width:6858;height:5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2MN/EAAAA3QAAAA8AAABkcnMvZG93bnJldi54bWxEj0FrAjEUhO8F/0N4Qm81a7Giq1FUEER6&#10;6erB42Pz3KxuXpYkdbf/3hQKPQ4z8w2zXPe2EQ/yoXasYDzKQBCXTtdcKTif9m8zECEia2wck4If&#10;CrBeDV6WmGvX8Rc9iliJBOGQowITY5tLGUpDFsPItcTJuzpvMSbpK6k9dgluG/meZVNpsea0YLCl&#10;naHyXnxbBW73KePxtHVm3nS3u5kefO0vSr0O+80CRKQ+/of/2getYDL7mMPvm/QE5Oo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2MN/EAAAA3QAAAA8AAAAAAAAAAAAAAAAA&#10;nwIAAGRycy9kb3ducmV2LnhtbFBLBQYAAAAABAAEAPcAAACQAwAAAAA=&#10;">
                <v:imagedata r:id="rId11" o:title=""/>
              </v:shape>
              <v:shape id="Picture 4860" o:spid="_x0000_s1030" type="#_x0000_t75" style="position:absolute;left:119715;top:8849;width:2194;height:4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WMZbDAAAA3QAAAA8AAABkcnMvZG93bnJldi54bWxET89PwjAUvpv4PzTPhJt0ggEyKQRJCBw8&#10;yPTi7W19rovt69IWNv57ezDx+OX7vd6Ozoorhdh5VvA0LUAQN1533Cr4/Dg8rkDEhKzReiYFN4qw&#10;3dzfrbHUfuAzXavUihzCsUQFJqW+lDI2hhzGqe+JM/ftg8OUYWilDjjkcGflrCgW0mHHucFgT3tD&#10;zU91cQpmaf66rML4Xh+tsae63r3tvwalJg/j7gVEojH9i//cJ63gebXI+/Ob/ATk5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xYxlsMAAADdAAAADwAAAAAAAAAAAAAAAACf&#10;AgAAZHJzL2Rvd25yZXYueG1sUEsFBgAAAAAEAAQA9wAAAI8DAAAAAA==&#10;">
                <v:imagedata r:id="rId12" o:title=""/>
              </v:shape>
              <v:shape id="Picture 4856" o:spid="_x0000_s1031" type="#_x0000_t75" style="position:absolute;left:88574;top:-5077;width:30663;height:15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yuYnFAAAA3QAAAA8AAABkcnMvZG93bnJldi54bWxEj9GKwjAURN+F/YdwhX3T1EWLdI1FFGVh&#10;H8TWD7g2d9vS5qY0UevfbwTBx2FmzjCrdDCtuFHvassKZtMIBHFhdc2lgnO+nyxBOI+ssbVMCh7k&#10;IF1/jFaYaHvnE90yX4oAYZeggsr7LpHSFRUZdFPbEQfvz/YGfZB9KXWP9wA3rfyKolgarDksVNjR&#10;tqKiya5GwVE+5DU/NL+X3W67j4/lKZ+ZQanP8bD5BuFp8O/wq/2jFcyXixieb8ITkO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8rmJxQAAAN0AAAAPAAAAAAAAAAAAAAAA&#10;AJ8CAABkcnMvZG93bnJldi54bWxQSwUGAAAAAAQABAD3AAAAkQMAAAAA&#10;">
                <v:imagedata r:id="rId13" o:title=""/>
              </v:shape>
              <v:shape id="Picture 4853" o:spid="_x0000_s1032" type="#_x0000_t75" style="position:absolute;left:56338;top:-6279;width:45819;height:29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Tmj/GAAAA3QAAAA8AAABkcnMvZG93bnJldi54bWxEj8FuwjAQRO9I/QdrK3ErTgqtUIiDKgqo&#10;Bw5A+YBVvMSh8TqKDQl/X1eqxHE0M280+XKwjbhR52vHCtJJAoK4dLrmSsHpe/MyB+EDssbGMSm4&#10;k4dl8TTKMdOu5wPdjqESEcI+QwUmhDaT0peGLPqJa4mjd3adxRBlV0ndYR/htpGvSfIuLdYcFwy2&#10;tDJU/hyvVoHdzy5Ju73297VMV5/pdNjtglFq/Dx8LEAEGsIj/N/+0gpm87cp/L2JT0AW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xOaP8YAAADdAAAADwAAAAAAAAAAAAAA&#10;AACfAgAAZHJzL2Rvd25yZXYueG1sUEsFBgAAAAAEAAQA9wAAAJIDAAAAAA==&#10;">
                <v:imagedata r:id="rId14" o:title=""/>
              </v:shape>
              <v:shape id="Picture 4862" o:spid="_x0000_s1033" type="#_x0000_t75" style="position:absolute;left:47103;top:678;width:18729;height:9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phrHEAAAA3QAAAA8AAABkcnMvZG93bnJldi54bWxEj9GKwjAURN8F/yFcYV9kTVZU3GoUUUQf&#10;tbsfcGmubbG5KU22dv16Iwg+DjNzhlmuO1uJlhpfOtbwNVIgiDNnSs41/P7sP+cgfEA2WDkmDf/k&#10;Yb3q95aYGHfjM7VpyEWEsE9QQxFCnUjps4Is+pGriaN3cY3FEGWTS9PgLcJtJcdKzaTFkuNCgTVt&#10;C8qu6Z/VcLy3090hHL5Pm6wbWqXadOovWn8Mus0CRKAuvMOv9tFomMxnY3i+iU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JphrHEAAAA3QAAAA8AAAAAAAAAAAAAAAAA&#10;nwIAAGRycy9kb3ducmV2LnhtbFBLBQYAAAAABAAEAPcAAACQAwAAAAA=&#10;">
                <v:imagedata r:id="rId15" o:title=""/>
              </v:shape>
              <v:shape id="Picture 4861" o:spid="_x0000_s1034" type="#_x0000_t75" style="position:absolute;left:-941;top:59842;width:121858;height:57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taUnBAAAA3QAAAA8AAABkcnMvZG93bnJldi54bWxEj0+LwjAUxO/CfofwFvamSWUVqcYigrC3&#10;xf/XR/Nsis1LaaJ2v/1GEDwOM/MbZlH0rhF36kLtWUM2UiCIS29qrjQc9pvhDESIyAYbz6ThjwIU&#10;y4/BAnPjH7yl+y5WIkE45KjBxtjmUobSksMw8i1x8i6+cxiT7CppOnwkuGvkWKmpdFhzWrDY0tpS&#10;ed3dnAYTlDtu6qjk+qQw2P3vhM5S66/PfjUHEamP7/Cr/WM0fM+mGTzfpCcg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btaUnBAAAA3QAAAA8AAAAAAAAAAAAAAAAAnwIA&#10;AGRycy9kb3ducmV2LnhtbFBLBQYAAAAABAAEAPcAAACNAwAAAAA=&#10;">
                <v:imagedata r:id="rId16" o:title=""/>
              </v:shape>
              <v:shape id="Picture 4857" o:spid="_x0000_s1035" type="#_x0000_t75" style="position:absolute;top:6146;width:33223;height:22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EEWXGAAAA3QAAAA8AAABkcnMvZG93bnJldi54bWxEj81uwjAQhO+V+g7WVuqtcVp+igIG0aIi&#10;bvykD7CKlzjCXqexC+HtMVKlHkcz841mtuidFWfqQuNZwWuWgyCuvG64VvBdfr1MQISIrNF6JgVX&#10;CrCYPz7MsND+wns6H2ItEoRDgQpMjG0hZagMOQyZb4mTd/Sdw5hkV0vd4SXBnZVveT6WDhtOCwZb&#10;+jRUnQ6/TsEx/tjmY0sDsxz1u/Vgv7IrVyr1/NQvpyAi9fE//NfeaAXDyegd7m/SE5D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kQRZcYAAADdAAAADwAAAAAAAAAAAAAA&#10;AACfAgAAZHJzL2Rvd25yZXYueG1sUEsFBgAAAAAEAAQA9wAAAJIDAAAAAA==&#10;">
                <v:imagedata r:id="rId17" o:title=""/>
              </v:shape>
              <v:shape id="Picture 4858" o:spid="_x0000_s1036" type="#_x0000_t75" style="position:absolute;left:40614;top:6385;width:11034;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s3wzBAAAA3QAAAA8AAABkcnMvZG93bnJldi54bWxET89rwjAUvg/8H8ITvAxNLXOWahQnE7xO&#10;d/H2aJ5NbfNSkky7/345CDt+fL/X28F24k4+NI4VzGcZCOLK6YZrBd/nw7QAESKyxs4xKfilANvN&#10;6GWNpXYP/qL7KdYihXAoUYGJsS+lDJUhi2HmeuLEXZ23GBP0tdQeHyncdjLPsndpseHUYLCnvaGq&#10;Pf1YBXnz+Wo+lrLNaeHOl5vPinBolZqMh90KRKQh/ouf7qNW8FYs0tz0Jj0Buf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ls3wzBAAAA3QAAAA8AAAAAAAAAAAAAAAAAnwIA&#10;AGRycy9kb3ducmV2LnhtbFBLBQYAAAAABAAEAPcAAACNAwAAAAA=&#10;">
                <v:imagedata r:id="rId18" o:title=""/>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EDA" w:rsidRDefault="00205EDA">
    <w:r>
      <w:rPr>
        <w:noProof/>
        <w:lang w:eastAsia="fr-FR"/>
      </w:rPr>
      <mc:AlternateContent>
        <mc:Choice Requires="wpg">
          <w:drawing>
            <wp:anchor distT="0" distB="0" distL="114300" distR="114300" simplePos="0" relativeHeight="251658752" behindDoc="1" locked="0" layoutInCell="1" allowOverlap="1">
              <wp:simplePos x="0" y="0"/>
              <wp:positionH relativeFrom="page">
                <wp:posOffset>0</wp:posOffset>
              </wp:positionH>
              <wp:positionV relativeFrom="page">
                <wp:posOffset>0</wp:posOffset>
              </wp:positionV>
              <wp:extent cx="12192000" cy="6858000"/>
              <wp:effectExtent l="0" t="0" r="0" b="0"/>
              <wp:wrapNone/>
              <wp:docPr id="4840" name="Group 4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6858000"/>
                        <a:chOff x="0" y="0"/>
                        <a:chExt cx="12192000" cy="6857999"/>
                      </a:xfrm>
                    </wpg:grpSpPr>
                    <wps:wsp>
                      <wps:cNvPr id="5012" name="Shape 5012"/>
                      <wps:cNvSpPr/>
                      <wps:spPr>
                        <a:xfrm>
                          <a:off x="0" y="0"/>
                          <a:ext cx="12192000" cy="6857997"/>
                        </a:xfrm>
                        <a:custGeom>
                          <a:avLst/>
                          <a:gdLst/>
                          <a:ahLst/>
                          <a:cxnLst/>
                          <a:rect l="0" t="0" r="0" b="0"/>
                          <a:pathLst>
                            <a:path w="12192000" h="6857997">
                              <a:moveTo>
                                <a:pt x="0" y="0"/>
                              </a:moveTo>
                              <a:lnTo>
                                <a:pt x="12192000" y="0"/>
                              </a:lnTo>
                              <a:lnTo>
                                <a:pt x="12192000" y="6857997"/>
                              </a:lnTo>
                              <a:lnTo>
                                <a:pt x="0" y="6857997"/>
                              </a:lnTo>
                              <a:lnTo>
                                <a:pt x="0" y="0"/>
                              </a:lnTo>
                            </a:path>
                          </a:pathLst>
                        </a:custGeom>
                        <a:solidFill>
                          <a:srgbClr val="BDBEC0"/>
                        </a:solidFill>
                        <a:ln w="0" cap="flat">
                          <a:noFill/>
                          <a:miter lim="127000"/>
                        </a:ln>
                        <a:effectLst/>
                      </wps:spPr>
                      <wps:bodyPr/>
                    </wps:wsp>
                    <pic:pic xmlns:pic="http://schemas.openxmlformats.org/drawingml/2006/picture">
                      <pic:nvPicPr>
                        <pic:cNvPr id="4843" name="Picture 4843"/>
                        <pic:cNvPicPr/>
                      </pic:nvPicPr>
                      <pic:blipFill>
                        <a:blip r:embed="rId1"/>
                        <a:stretch>
                          <a:fillRect/>
                        </a:stretch>
                      </pic:blipFill>
                      <pic:spPr>
                        <a:xfrm>
                          <a:off x="0" y="0"/>
                          <a:ext cx="12188952" cy="6858000"/>
                        </a:xfrm>
                        <a:prstGeom prst="rect">
                          <a:avLst/>
                        </a:prstGeom>
                      </pic:spPr>
                    </pic:pic>
                    <pic:pic xmlns:pic="http://schemas.openxmlformats.org/drawingml/2006/picture">
                      <pic:nvPicPr>
                        <pic:cNvPr id="4847" name="Picture 4847"/>
                        <pic:cNvPicPr/>
                      </pic:nvPicPr>
                      <pic:blipFill>
                        <a:blip r:embed="rId2"/>
                        <a:stretch>
                          <a:fillRect/>
                        </a:stretch>
                      </pic:blipFill>
                      <pic:spPr>
                        <a:xfrm>
                          <a:off x="11505184" y="633984"/>
                          <a:ext cx="685800" cy="545592"/>
                        </a:xfrm>
                        <a:prstGeom prst="rect">
                          <a:avLst/>
                        </a:prstGeom>
                      </pic:spPr>
                    </pic:pic>
                    <pic:pic xmlns:pic="http://schemas.openxmlformats.org/drawingml/2006/picture">
                      <pic:nvPicPr>
                        <pic:cNvPr id="4848" name="Picture 4848"/>
                        <pic:cNvPicPr/>
                      </pic:nvPicPr>
                      <pic:blipFill>
                        <a:blip r:embed="rId3"/>
                        <a:stretch>
                          <a:fillRect/>
                        </a:stretch>
                      </pic:blipFill>
                      <pic:spPr>
                        <a:xfrm>
                          <a:off x="11971528" y="884936"/>
                          <a:ext cx="219456" cy="475488"/>
                        </a:xfrm>
                        <a:prstGeom prst="rect">
                          <a:avLst/>
                        </a:prstGeom>
                      </pic:spPr>
                    </pic:pic>
                    <pic:pic xmlns:pic="http://schemas.openxmlformats.org/drawingml/2006/picture">
                      <pic:nvPicPr>
                        <pic:cNvPr id="4844" name="Picture 4844"/>
                        <pic:cNvPicPr/>
                      </pic:nvPicPr>
                      <pic:blipFill>
                        <a:blip r:embed="rId4"/>
                        <a:stretch>
                          <a:fillRect/>
                        </a:stretch>
                      </pic:blipFill>
                      <pic:spPr>
                        <a:xfrm>
                          <a:off x="8743188" y="67056"/>
                          <a:ext cx="3066288" cy="1504188"/>
                        </a:xfrm>
                        <a:prstGeom prst="rect">
                          <a:avLst/>
                        </a:prstGeom>
                      </pic:spPr>
                    </pic:pic>
                    <pic:pic xmlns:pic="http://schemas.openxmlformats.org/drawingml/2006/picture">
                      <pic:nvPicPr>
                        <pic:cNvPr id="4841" name="Picture 4841"/>
                        <pic:cNvPicPr/>
                      </pic:nvPicPr>
                      <pic:blipFill>
                        <a:blip r:embed="rId5"/>
                        <a:stretch>
                          <a:fillRect/>
                        </a:stretch>
                      </pic:blipFill>
                      <pic:spPr>
                        <a:xfrm>
                          <a:off x="5833872" y="0"/>
                          <a:ext cx="4581907" cy="2937510"/>
                        </a:xfrm>
                        <a:prstGeom prst="rect">
                          <a:avLst/>
                        </a:prstGeom>
                      </pic:spPr>
                    </pic:pic>
                    <pic:pic xmlns:pic="http://schemas.openxmlformats.org/drawingml/2006/picture">
                      <pic:nvPicPr>
                        <pic:cNvPr id="4850" name="Picture 4850"/>
                        <pic:cNvPicPr/>
                      </pic:nvPicPr>
                      <pic:blipFill>
                        <a:blip r:embed="rId6"/>
                        <a:stretch>
                          <a:fillRect/>
                        </a:stretch>
                      </pic:blipFill>
                      <pic:spPr>
                        <a:xfrm>
                          <a:off x="7805928" y="909828"/>
                          <a:ext cx="1872996" cy="922020"/>
                        </a:xfrm>
                        <a:prstGeom prst="rect">
                          <a:avLst/>
                        </a:prstGeom>
                      </pic:spPr>
                    </pic:pic>
                    <pic:pic xmlns:pic="http://schemas.openxmlformats.org/drawingml/2006/picture">
                      <pic:nvPicPr>
                        <pic:cNvPr id="4849" name="Picture 4849"/>
                        <pic:cNvPicPr/>
                      </pic:nvPicPr>
                      <pic:blipFill>
                        <a:blip r:embed="rId7"/>
                        <a:stretch>
                          <a:fillRect/>
                        </a:stretch>
                      </pic:blipFill>
                      <pic:spPr>
                        <a:xfrm>
                          <a:off x="0" y="748792"/>
                          <a:ext cx="12185904" cy="5797297"/>
                        </a:xfrm>
                        <a:prstGeom prst="rect">
                          <a:avLst/>
                        </a:prstGeom>
                      </pic:spPr>
                    </pic:pic>
                    <pic:pic xmlns:pic="http://schemas.openxmlformats.org/drawingml/2006/picture">
                      <pic:nvPicPr>
                        <pic:cNvPr id="4845" name="Picture 4845"/>
                        <pic:cNvPicPr/>
                      </pic:nvPicPr>
                      <pic:blipFill>
                        <a:blip r:embed="rId8"/>
                        <a:stretch>
                          <a:fillRect/>
                        </a:stretch>
                      </pic:blipFill>
                      <pic:spPr>
                        <a:xfrm>
                          <a:off x="0" y="614680"/>
                          <a:ext cx="3322320" cy="2237232"/>
                        </a:xfrm>
                        <a:prstGeom prst="rect">
                          <a:avLst/>
                        </a:prstGeom>
                      </pic:spPr>
                    </pic:pic>
                    <pic:pic xmlns:pic="http://schemas.openxmlformats.org/drawingml/2006/picture">
                      <pic:nvPicPr>
                        <pic:cNvPr id="4846" name="Picture 4846"/>
                        <pic:cNvPicPr/>
                      </pic:nvPicPr>
                      <pic:blipFill>
                        <a:blip r:embed="rId9"/>
                        <a:stretch>
                          <a:fillRect/>
                        </a:stretch>
                      </pic:blipFill>
                      <pic:spPr>
                        <a:xfrm>
                          <a:off x="4061460" y="638556"/>
                          <a:ext cx="1103376" cy="54254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7A7C309" id="Group 4840" o:spid="_x0000_s1026" style="position:absolute;margin-left:0;margin-top:0;width:960pt;height:540pt;z-index:-251657728;mso-position-horizontal-relative:page;mso-position-vertical-relative:page" coordsize="121920,685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">
              <v:shape id="Shape 5012" o:spid="_x0000_s1027" style="position:absolute;width:121920;height:68579;visibility:visible;mso-wrap-style:square;v-text-anchor:top" coordsize="12192000,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Hc2McA&#10;AADdAAAADwAAAGRycy9kb3ducmV2LnhtbESPQWvCQBSE74L/YXkFb7pRUEp0lVZaqeChGg8en9nX&#10;JG32bdjdxuiv7xYEj8PMfMMsVp2pRUvOV5YVjEcJCOLc6ooLBcfsffgMwgdkjbVlUnAlD6tlv7fA&#10;VNsL76k9hEJECPsUFZQhNKmUPi/JoB/Zhjh6X9YZDFG6QmqHlwg3tZwkyUwarDgulNjQuqT85/Br&#10;FLSv293+zVyzW/a9nX2GjTt1m7NSg6fuZQ4iUBce4Xv7QyuYJuMJ/L+JT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h3NjHAAAA3QAAAA8AAAAAAAAAAAAAAAAAmAIAAGRy&#10;cy9kb3ducmV2LnhtbFBLBQYAAAAABAAEAPUAAACMAwAAAAA=&#10;" path="m,l12192000,r,6857997l,6857997,,e" fillcolor="#bdbec0" stroked="f" strokeweight="0">
                <v:stroke miterlimit="83231f" joinstyle="miter"/>
                <v:path arrowok="t" textboxrect="0,0,12192000,685799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3" o:spid="_x0000_s1028" type="#_x0000_t75" style="position:absolute;width:121889;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wil7GAAAA3QAAAA8AAABkcnMvZG93bnJldi54bWxEj9FqwkAURN8L/sNyC30pddMqNkRXEa1Q&#10;9EHUfMAle01Cs3fT7Dauf+8WBB+HmTnDzBbBNKKnztWWFbwPExDEhdU1lwry0+YtBeE8ssbGMim4&#10;koPFfPA0w0zbCx+oP/pSRAi7DBVU3reZlK6oyKAb2pY4emfbGfRRdqXUHV4i3DTyI0km0mDNcaHC&#10;llYVFT/HP6PAnn/Xe4/7fvt6yOvwNdkVQX8q9fIcllMQnoJ/hO/tb61gnI5H8P8mPgE5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jCKXsYAAADdAAAADwAAAAAAAAAAAAAA&#10;AACfAgAAZHJzL2Rvd25yZXYueG1sUEsFBgAAAAAEAAQA9wAAAJIDAAAAAA==&#10;">
                <v:imagedata r:id="rId10" o:title=""/>
              </v:shape>
              <v:shape id="Picture 4847" o:spid="_x0000_s1029" type="#_x0000_t75" style="position:absolute;left:115051;top:6339;width:6858;height:5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8l+vFAAAA3QAAAA8AAABkcnMvZG93bnJldi54bWxEj09rAjEUxO9Cv0N4hd40WxH/rEapQkGK&#10;F1cPHh+b52Z187Ikqbv99o1Q6HGYmd8wq01vG/EgH2rHCt5HGQji0umaKwXn0+dwDiJEZI2NY1Lw&#10;QwE265fBCnPtOj7So4iVSBAOOSowMba5lKE0ZDGMXEucvKvzFmOSvpLaY5fgtpHjLJtKizWnBYMt&#10;7QyV9+LbKnC7g4xfp60zi6a73c1072t/Uerttf9YgojUx//wX3uvFUzmkxk836Qn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PJfrxQAAAN0AAAAPAAAAAAAAAAAAAAAA&#10;AJ8CAABkcnMvZG93bnJldi54bWxQSwUGAAAAAAQABAD3AAAAkQMAAAAA&#10;">
                <v:imagedata r:id="rId11" o:title=""/>
              </v:shape>
              <v:shape id="Picture 4848" o:spid="_x0000_s1030" type="#_x0000_t75" style="position:absolute;left:119715;top:8849;width:2194;height:4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VYfDDAAAA3QAAAA8AAABkcnMvZG93bnJldi54bWxET89PwjAUvpv4PzTPhJt0AlEyKQRJCBw4&#10;6PTi7W19rovt69IWNv57ejDx+OX7vdqMzooLhdh5VvA0LUAQN1533Cr4+tw/LkHEhKzReiYFV4qw&#10;Wd/frbDUfuAPulSpFTmEY4kKTEp9KWVsDDmMU98TZ+7HB4cpw9BKHXDI4c7KWVE8S4cd5waDPe0M&#10;Nb/V2SmYpfnbSxXG9/pgjT3W9fa0+x6UmjyM21cQicb0L/5zH7WCxXKR5+Y3+QnI9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tVh8MMAAADdAAAADwAAAAAAAAAAAAAAAACf&#10;AgAAZHJzL2Rvd25yZXYueG1sUEsFBgAAAAAEAAQA9wAAAI8DAAAAAA==&#10;">
                <v:imagedata r:id="rId12" o:title=""/>
              </v:shape>
              <v:shape id="Picture 4844" o:spid="_x0000_s1031" type="#_x0000_t75" style="position:absolute;left:87431;top:670;width:30663;height:15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1FLjBAAAA3QAAAA8AAABkcnMvZG93bnJldi54bWxEj8EKwjAQRO+C/xBW8KapUkSqUURRBA+i&#10;9QPWZm2LzaY0UevfG0HwOMzMG2a+bE0lntS40rKC0TACQZxZXXKu4JJuB1MQziNrrCyTgjc5WC66&#10;nTkm2r74RM+zz0WAsEtQQeF9nUjpsoIMuqGtiYN3s41BH2STS93gK8BNJcdRNJEGSw4LBda0Lii7&#10;nx9GwVG+5SPd3Q/XzWa9nRzzUzoyrVL9XruagfDU+n/4195rBfE0juH7JjwBufg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C1FLjBAAAA3QAAAA8AAAAAAAAAAAAAAAAAnwIA&#10;AGRycy9kb3ducmV2LnhtbFBLBQYAAAAABAAEAPcAAACNAwAAAAA=&#10;">
                <v:imagedata r:id="rId13" o:title=""/>
              </v:shape>
              <v:shape id="Picture 4841" o:spid="_x0000_s1032" type="#_x0000_t75" style="position:absolute;left:58338;width:45819;height:29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UNw7FAAAA3QAAAA8AAABkcnMvZG93bnJldi54bWxEj0FrwkAUhO8F/8PyBG91Ew1FomuQ2JYe&#10;PLTWH/DIPrPR7NuQXU38991CocdhZr5hNsVoW3Gn3jeOFaTzBARx5XTDtYLT99vzCoQPyBpbx6Tg&#10;QR6K7eRpg7l2A3/R/RhqESHsc1RgQuhyKX1lyKKfu444emfXWwxR9rXUPQ4Rblu5SJIXabHhuGCw&#10;o9JQdT3erAL7mV2S7v02PF5lWu7T5Xg4BKPUbDru1iACjeE//Nf+0AqyVZbC75v4BO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VDcOxQAAAN0AAAAPAAAAAAAAAAAAAAAA&#10;AJ8CAABkcnMvZG93bnJldi54bWxQSwUGAAAAAAQABAD3AAAAkQMAAAAA&#10;">
                <v:imagedata r:id="rId14" o:title=""/>
              </v:shape>
              <v:shape id="Picture 4850" o:spid="_x0000_s1033" type="#_x0000_t75" style="position:absolute;left:78059;top:9098;width:18730;height: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bd+DBAAAA3QAAAA8AAABkcnMvZG93bnJldi54bWxET82KwjAQvi/4DmEEL4smil20GkUU0eNu&#10;9QGGZmyLzaQ0sdZ9+s1B2OPH97/e9rYWHbW+cqxhOlEgiHNnKi40XC/H8QKED8gGa8ek4UUetpvB&#10;xxpT4578Q10WChFD2KeooQyhSaX0eUkW/cQ1xJG7udZiiLAtpGnxGcNtLWdKfUmLFceGEhval5Tf&#10;s4fVcP7tksMpnJbfu7z/tEp1WeJvWo+G/W4FIlAf/sVv99lomC+SuD++iU9Ab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Obd+DBAAAA3QAAAA8AAAAAAAAAAAAAAAAAnwIA&#10;AGRycy9kb3ducmV2LnhtbFBLBQYAAAAABAAEAPcAAACNAwAAAAA=&#10;">
                <v:imagedata r:id="rId15" o:title=""/>
              </v:shape>
              <v:shape id="Picture 4849" o:spid="_x0000_s1034" type="#_x0000_t75" style="position:absolute;top:7487;width:121859;height:57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uOS/AAAAA3QAAAA8AAABkcnMvZG93bnJldi54bWxEj82KAjEQhO8LvkNowduarKjorFFEELyJ&#10;/9dm0jsZdtIZJlHHtzeC4LGoqq+o2aJ1lbhRE0rPGn76CgRx7k3JhYbjYf09AREissHKM2l4UIDF&#10;vPM1w8z4O+/oto+FSBAOGWqwMdaZlCG35DD0fU2cvD/fOIxJNoU0Dd4T3FVyoNRYOiw5LVisaWUp&#10;/99fnQYTlDuty6jk6qww2MN2RBepda/bLn9BRGrjJ/xub4yG4WQ4hdeb9ATk/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y45L8AAAADdAAAADwAAAAAAAAAAAAAAAACfAgAA&#10;ZHJzL2Rvd25yZXYueG1sUEsFBgAAAAAEAAQA9wAAAIwDAAAAAA==&#10;">
                <v:imagedata r:id="rId16" o:title=""/>
              </v:shape>
              <v:shape id="Picture 4845" o:spid="_x0000_s1035" type="#_x0000_t75" style="position:absolute;top:6146;width:33223;height:22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DvFTEAAAA3QAAAA8AAABkcnMvZG93bnJldi54bWxEj91qAjEUhO8LvkM4gnc1a/1BVqNoxdK7&#10;+vcAh81xs5icrJuo69s3hYKXw8x8w8yXrbPiTk2oPCsY9DMQxIXXFZcKTsft+xREiMgarWdS8KQA&#10;y0XnbY659g/e0/0QS5EgHHJUYGKscylDYchh6PuaOHln3ziMSTal1A0+EtxZ+ZFlE+mw4rRgsKZP&#10;Q8XlcHMKzvFqq/UPDc1q3O6+hvuN3bijUr1uu5qBiNTGV/i//a0VjKajMfy9SU9AL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DvFTEAAAA3QAAAA8AAAAAAAAAAAAAAAAA&#10;nwIAAGRycy9kb3ducmV2LnhtbFBLBQYAAAAABAAEAPcAAACQAwAAAAA=&#10;">
                <v:imagedata r:id="rId17" o:title=""/>
              </v:shape>
              <v:shape id="Picture 4846" o:spid="_x0000_s1036" type="#_x0000_t75" style="position:absolute;left:40614;top:6385;width:11034;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meDjEAAAA3QAAAA8AAABkcnMvZG93bnJldi54bWxEj0FrAjEUhO8F/0N4gpdSs12sXbZGsaLg&#10;tdpLb4/N62bdzcuSRF3/vREKPQ4z8w2zWA22ExfyoXGs4HWagSCunG64VvB93L0UIEJE1tg5JgU3&#10;CrBajp4WWGp35S+6HGItEoRDiQpMjH0pZagMWQxT1xMn79d5izFJX0vt8ZrgtpN5ls2lxYbTgsGe&#10;Noaq9nC2CvJm+2w+32Wb05s7/px8VoRdq9RkPKw/QEQa4n/4r73XCmbFbA6PN+kJ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meDjEAAAA3QAAAA8AAAAAAAAAAAAAAAAA&#10;nwIAAGRycy9kb3ducmV2LnhtbFBLBQYAAAAABAAEAPcAAACQAwAAAAA=&#10;">
                <v:imagedata r:id="rId18" o:title=""/>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00000002"/>
    <w:multiLevelType w:val="multilevel"/>
    <w:tmpl w:val="0000000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15:restartNumberingAfterBreak="0">
    <w:nsid w:val="00000003"/>
    <w:multiLevelType w:val="multilevel"/>
    <w:tmpl w:val="0000000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15:restartNumberingAfterBreak="0">
    <w:nsid w:val="00000004"/>
    <w:multiLevelType w:val="multilevel"/>
    <w:tmpl w:val="0000000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00000005"/>
    <w:multiLevelType w:val="multilevel"/>
    <w:tmpl w:val="0000000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15:restartNumberingAfterBreak="0">
    <w:nsid w:val="00000006"/>
    <w:multiLevelType w:val="multilevel"/>
    <w:tmpl w:val="0000000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15:restartNumberingAfterBreak="0">
    <w:nsid w:val="00000007"/>
    <w:multiLevelType w:val="multilevel"/>
    <w:tmpl w:val="0000000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15:restartNumberingAfterBreak="0">
    <w:nsid w:val="00000008"/>
    <w:multiLevelType w:val="multilevel"/>
    <w:tmpl w:val="0000000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15:restartNumberingAfterBreak="0">
    <w:nsid w:val="00000009"/>
    <w:multiLevelType w:val="multilevel"/>
    <w:tmpl w:val="0000000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15:restartNumberingAfterBreak="0">
    <w:nsid w:val="02105EFA"/>
    <w:multiLevelType w:val="hybridMultilevel"/>
    <w:tmpl w:val="CC7E7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898575B"/>
    <w:multiLevelType w:val="hybridMultilevel"/>
    <w:tmpl w:val="146845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9885C80"/>
    <w:multiLevelType w:val="multilevel"/>
    <w:tmpl w:val="B6C2D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03782C"/>
    <w:multiLevelType w:val="multilevel"/>
    <w:tmpl w:val="E7DA3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FD5090"/>
    <w:multiLevelType w:val="hybridMultilevel"/>
    <w:tmpl w:val="D4EC134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11B62F11"/>
    <w:multiLevelType w:val="hybridMultilevel"/>
    <w:tmpl w:val="BA40CF5C"/>
    <w:lvl w:ilvl="0" w:tplc="9FEA5B36">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85245748">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D6FE7F10">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E6A02CA4">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1D803BE2">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CB32CB1E">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DAC655E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9B221786">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C878624C">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5" w15:restartNumberingAfterBreak="0">
    <w:nsid w:val="13D46E20"/>
    <w:multiLevelType w:val="hybridMultilevel"/>
    <w:tmpl w:val="383A54C6"/>
    <w:lvl w:ilvl="0" w:tplc="7FF4422A">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C01C9B70">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A51EDFA2">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0768889E">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6A07DF6">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B47A4F32">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8474D31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421453D4">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437446E8">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6" w15:restartNumberingAfterBreak="0">
    <w:nsid w:val="15B03684"/>
    <w:multiLevelType w:val="multilevel"/>
    <w:tmpl w:val="6BE6E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F919FC"/>
    <w:multiLevelType w:val="multilevel"/>
    <w:tmpl w:val="FD509D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B03382"/>
    <w:multiLevelType w:val="hybridMultilevel"/>
    <w:tmpl w:val="8E524834"/>
    <w:lvl w:ilvl="0" w:tplc="747E9C1E">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9EAE0A86">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35E4B306">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82569FCE">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3E2EDA16">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2EBC6B6C">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A01AA6A8">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13E4811C">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B044AEBC">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9" w15:restartNumberingAfterBreak="0">
    <w:nsid w:val="249D6462"/>
    <w:multiLevelType w:val="multilevel"/>
    <w:tmpl w:val="A192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2A5133"/>
    <w:multiLevelType w:val="hybridMultilevel"/>
    <w:tmpl w:val="C10C5DF0"/>
    <w:lvl w:ilvl="0" w:tplc="203AB7E0">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7BF60C7E">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8326B5A6">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1F2C59E8">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DEC619A">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D138FEDC">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E368B76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1520CA06">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D2209FBE">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1" w15:restartNumberingAfterBreak="0">
    <w:nsid w:val="29056DD5"/>
    <w:multiLevelType w:val="multilevel"/>
    <w:tmpl w:val="BF56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111730"/>
    <w:multiLevelType w:val="multilevel"/>
    <w:tmpl w:val="A96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E42CC0"/>
    <w:multiLevelType w:val="hybridMultilevel"/>
    <w:tmpl w:val="1FF44E10"/>
    <w:lvl w:ilvl="0" w:tplc="2690C664">
      <w:start w:val="1"/>
      <w:numFmt w:val="bullet"/>
      <w:lvlText w:val="•"/>
      <w:lvlJc w:val="left"/>
      <w:pPr>
        <w:ind w:left="324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A476BECC">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224E5588">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AA589F50">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2A6E1FD6">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A544A5CC">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FF9000A0">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708C0648">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4D3C8E22">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4" w15:restartNumberingAfterBreak="0">
    <w:nsid w:val="2C76721C"/>
    <w:multiLevelType w:val="multilevel"/>
    <w:tmpl w:val="C95C81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1C7DE6"/>
    <w:multiLevelType w:val="hybridMultilevel"/>
    <w:tmpl w:val="87868654"/>
    <w:lvl w:ilvl="0" w:tplc="B8C6FD82">
      <w:start w:val="1"/>
      <w:numFmt w:val="bullet"/>
      <w:lvlText w:val="•"/>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1CD47442">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9C2E3B48">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95F08FD8">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B66488A6">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D180B00E">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997803F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17E2BDE2">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FF3A0E04">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6" w15:restartNumberingAfterBreak="0">
    <w:nsid w:val="38596E96"/>
    <w:multiLevelType w:val="hybridMultilevel"/>
    <w:tmpl w:val="8918C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8F7243F"/>
    <w:multiLevelType w:val="multilevel"/>
    <w:tmpl w:val="C95C81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405932"/>
    <w:multiLevelType w:val="hybridMultilevel"/>
    <w:tmpl w:val="2E108296"/>
    <w:lvl w:ilvl="0" w:tplc="2B40BF64">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016A854A">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01EE70B8">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E0689C80">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B7CA910">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37CE5512">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ED463460">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CA9EBD54">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E6D2CC3C">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9" w15:restartNumberingAfterBreak="0">
    <w:nsid w:val="3C634F7D"/>
    <w:multiLevelType w:val="multilevel"/>
    <w:tmpl w:val="4F7E2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935DAF"/>
    <w:multiLevelType w:val="hybridMultilevel"/>
    <w:tmpl w:val="9D1CA744"/>
    <w:lvl w:ilvl="0" w:tplc="77E64F44">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3FFE5BB8">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29AAAE9C">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22E4DB26">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C2FA887E">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C50E34A8">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78EEB47E">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D3C0F18E">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55422216">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1" w15:restartNumberingAfterBreak="0">
    <w:nsid w:val="4EF13443"/>
    <w:multiLevelType w:val="hybridMultilevel"/>
    <w:tmpl w:val="6010D650"/>
    <w:lvl w:ilvl="0" w:tplc="79FC5B70">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72466016">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ADF4E4F4">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E8B4FF00">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136984A">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B2F4BE30">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F2F42930">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6F8CB644">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E83CE0F2">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2" w15:restartNumberingAfterBreak="0">
    <w:nsid w:val="550D1050"/>
    <w:multiLevelType w:val="multilevel"/>
    <w:tmpl w:val="E536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8642FA0"/>
    <w:multiLevelType w:val="hybridMultilevel"/>
    <w:tmpl w:val="AF5AB000"/>
    <w:lvl w:ilvl="0" w:tplc="5F4EAE26">
      <w:start w:val="1"/>
      <w:numFmt w:val="bullet"/>
      <w:lvlText w:val="•"/>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53F2DBF4">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D856DF50">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82940DF0">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16C49C78">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3C1C65DC">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3C88B932">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528AE9EA">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545221D6">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4" w15:restartNumberingAfterBreak="0">
    <w:nsid w:val="58C304BE"/>
    <w:multiLevelType w:val="multilevel"/>
    <w:tmpl w:val="467EC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1D19A2"/>
    <w:multiLevelType w:val="hybridMultilevel"/>
    <w:tmpl w:val="9AA65E14"/>
    <w:lvl w:ilvl="0" w:tplc="8EDC0C20">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3656496"/>
    <w:multiLevelType w:val="hybridMultilevel"/>
    <w:tmpl w:val="421A324E"/>
    <w:lvl w:ilvl="0" w:tplc="32C4E1F6">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3E8A86BC">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4DAC0CE0">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35542244">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1708068E">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F310678E">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4D3EC5BC">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5C1C1FE8">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8222C82A">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7" w15:restartNumberingAfterBreak="0">
    <w:nsid w:val="64FC6EEB"/>
    <w:multiLevelType w:val="multilevel"/>
    <w:tmpl w:val="14FA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1720AA"/>
    <w:multiLevelType w:val="hybridMultilevel"/>
    <w:tmpl w:val="B5B454BC"/>
    <w:lvl w:ilvl="0" w:tplc="0446666C">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D29C33CE">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B4A24E94">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1222FBD0">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E8ACB9D2">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3120217A">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CFA4777C">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6F4E6F48">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A0520EB6">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9" w15:restartNumberingAfterBreak="0">
    <w:nsid w:val="789133EF"/>
    <w:multiLevelType w:val="hybridMultilevel"/>
    <w:tmpl w:val="34B2F886"/>
    <w:lvl w:ilvl="0" w:tplc="C756B99E">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716CA22C">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FF00439A">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F8D0F5FC">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59601B80">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7852735A">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B92093A0">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08C4905C">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960A861E">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40" w15:restartNumberingAfterBreak="0">
    <w:nsid w:val="7C4B2280"/>
    <w:multiLevelType w:val="hybridMultilevel"/>
    <w:tmpl w:val="A5D6710A"/>
    <w:lvl w:ilvl="0" w:tplc="3064FD76">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53D0E324">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9E42DCE4">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C42EA3A6">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85FA5E5C">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5656AA14">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72B85CF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5D26E910">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8F506AD0">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num w:numId="1">
    <w:abstractNumId w:val="23"/>
  </w:num>
  <w:num w:numId="2">
    <w:abstractNumId w:val="20"/>
  </w:num>
  <w:num w:numId="3">
    <w:abstractNumId w:val="38"/>
  </w:num>
  <w:num w:numId="4">
    <w:abstractNumId w:val="31"/>
  </w:num>
  <w:num w:numId="5">
    <w:abstractNumId w:val="18"/>
  </w:num>
  <w:num w:numId="6">
    <w:abstractNumId w:val="40"/>
  </w:num>
  <w:num w:numId="7">
    <w:abstractNumId w:val="14"/>
  </w:num>
  <w:num w:numId="8">
    <w:abstractNumId w:val="28"/>
  </w:num>
  <w:num w:numId="9">
    <w:abstractNumId w:val="30"/>
  </w:num>
  <w:num w:numId="10">
    <w:abstractNumId w:val="15"/>
  </w:num>
  <w:num w:numId="11">
    <w:abstractNumId w:val="33"/>
  </w:num>
  <w:num w:numId="12">
    <w:abstractNumId w:val="25"/>
  </w:num>
  <w:num w:numId="13">
    <w:abstractNumId w:val="39"/>
  </w:num>
  <w:num w:numId="14">
    <w:abstractNumId w:val="36"/>
  </w:num>
  <w:num w:numId="15">
    <w:abstractNumId w:val="24"/>
  </w:num>
  <w:num w:numId="16">
    <w:abstractNumId w:val="27"/>
  </w:num>
  <w:num w:numId="17">
    <w:abstractNumId w:val="13"/>
  </w:num>
  <w:num w:numId="18">
    <w:abstractNumId w:val="0"/>
  </w:num>
  <w:num w:numId="19">
    <w:abstractNumId w:val="1"/>
  </w:num>
  <w:num w:numId="20">
    <w:abstractNumId w:val="2"/>
  </w:num>
  <w:num w:numId="21">
    <w:abstractNumId w:val="3"/>
  </w:num>
  <w:num w:numId="22">
    <w:abstractNumId w:val="4"/>
  </w:num>
  <w:num w:numId="23">
    <w:abstractNumId w:val="5"/>
  </w:num>
  <w:num w:numId="24">
    <w:abstractNumId w:val="6"/>
  </w:num>
  <w:num w:numId="25">
    <w:abstractNumId w:val="7"/>
  </w:num>
  <w:num w:numId="26">
    <w:abstractNumId w:val="8"/>
  </w:num>
  <w:num w:numId="27">
    <w:abstractNumId w:val="9"/>
  </w:num>
  <w:num w:numId="28">
    <w:abstractNumId w:val="34"/>
  </w:num>
  <w:num w:numId="29">
    <w:abstractNumId w:val="32"/>
  </w:num>
  <w:num w:numId="30">
    <w:abstractNumId w:val="11"/>
  </w:num>
  <w:num w:numId="31">
    <w:abstractNumId w:val="37"/>
  </w:num>
  <w:num w:numId="32">
    <w:abstractNumId w:val="29"/>
  </w:num>
  <w:num w:numId="33">
    <w:abstractNumId w:val="19"/>
  </w:num>
  <w:num w:numId="34">
    <w:abstractNumId w:val="16"/>
  </w:num>
  <w:num w:numId="35">
    <w:abstractNumId w:val="12"/>
  </w:num>
  <w:num w:numId="36">
    <w:abstractNumId w:val="21"/>
  </w:num>
  <w:num w:numId="37">
    <w:abstractNumId w:val="17"/>
  </w:num>
  <w:num w:numId="38">
    <w:abstractNumId w:val="22"/>
  </w:num>
  <w:num w:numId="39">
    <w:abstractNumId w:val="10"/>
  </w:num>
  <w:num w:numId="40">
    <w:abstractNumId w:val="35"/>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8EF"/>
    <w:rsid w:val="00004DD2"/>
    <w:rsid w:val="000132AB"/>
    <w:rsid w:val="0002295B"/>
    <w:rsid w:val="000234AA"/>
    <w:rsid w:val="000D255F"/>
    <w:rsid w:val="00187E54"/>
    <w:rsid w:val="00201B92"/>
    <w:rsid w:val="00205EDA"/>
    <w:rsid w:val="002433BA"/>
    <w:rsid w:val="0025180E"/>
    <w:rsid w:val="0030454B"/>
    <w:rsid w:val="00330738"/>
    <w:rsid w:val="003B6BB4"/>
    <w:rsid w:val="003E4960"/>
    <w:rsid w:val="003E4EC3"/>
    <w:rsid w:val="0043316B"/>
    <w:rsid w:val="004B7BD9"/>
    <w:rsid w:val="004E0D56"/>
    <w:rsid w:val="004E38E3"/>
    <w:rsid w:val="00531AF4"/>
    <w:rsid w:val="005C0CDE"/>
    <w:rsid w:val="006045D3"/>
    <w:rsid w:val="00607108"/>
    <w:rsid w:val="0063119B"/>
    <w:rsid w:val="0081796F"/>
    <w:rsid w:val="00836AE5"/>
    <w:rsid w:val="0087446C"/>
    <w:rsid w:val="00891C62"/>
    <w:rsid w:val="008B4974"/>
    <w:rsid w:val="008C37FA"/>
    <w:rsid w:val="009D54D6"/>
    <w:rsid w:val="009E4E98"/>
    <w:rsid w:val="00A25502"/>
    <w:rsid w:val="00A3180B"/>
    <w:rsid w:val="00A346BD"/>
    <w:rsid w:val="00A51A34"/>
    <w:rsid w:val="00A831FF"/>
    <w:rsid w:val="00AA4AD4"/>
    <w:rsid w:val="00B32FF9"/>
    <w:rsid w:val="00B473E1"/>
    <w:rsid w:val="00BA05E3"/>
    <w:rsid w:val="00BA3B5C"/>
    <w:rsid w:val="00BA49CF"/>
    <w:rsid w:val="00BB72C2"/>
    <w:rsid w:val="00BF2EF3"/>
    <w:rsid w:val="00BF6EFE"/>
    <w:rsid w:val="00C30659"/>
    <w:rsid w:val="00C428EF"/>
    <w:rsid w:val="00C46608"/>
    <w:rsid w:val="00C77FA2"/>
    <w:rsid w:val="00CE1AD8"/>
    <w:rsid w:val="00D02C30"/>
    <w:rsid w:val="00D502C3"/>
    <w:rsid w:val="00D9740D"/>
    <w:rsid w:val="00DA0754"/>
    <w:rsid w:val="00DA34FE"/>
    <w:rsid w:val="00DF6D00"/>
    <w:rsid w:val="00E51F5C"/>
    <w:rsid w:val="00F079A1"/>
    <w:rsid w:val="00F639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7A5537-6AC3-4E8A-AD44-E2241905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E54"/>
    <w:pPr>
      <w:spacing w:after="94" w:line="230" w:lineRule="auto"/>
      <w:ind w:left="3256" w:right="356" w:hanging="370"/>
    </w:pPr>
    <w:rPr>
      <w:rFonts w:ascii="Arial" w:eastAsia="Arial" w:hAnsi="Arial" w:cs="Arial"/>
      <w:color w:val="000000"/>
      <w:sz w:val="48"/>
      <w:szCs w:val="22"/>
      <w:lang w:eastAsia="en-US"/>
    </w:rPr>
  </w:style>
  <w:style w:type="paragraph" w:styleId="Titre1">
    <w:name w:val="heading 1"/>
    <w:next w:val="Normal"/>
    <w:link w:val="Titre1Car"/>
    <w:uiPriority w:val="9"/>
    <w:unhideWhenUsed/>
    <w:qFormat/>
    <w:pPr>
      <w:keepNext/>
      <w:keepLines/>
      <w:spacing w:line="265" w:lineRule="auto"/>
      <w:ind w:left="649" w:hanging="10"/>
      <w:jc w:val="center"/>
      <w:outlineLvl w:val="0"/>
    </w:pPr>
    <w:rPr>
      <w:rFonts w:ascii="Arial" w:eastAsia="Arial" w:hAnsi="Arial" w:cs="Arial"/>
      <w:b/>
      <w:color w:val="000000"/>
      <w:sz w:val="88"/>
      <w:szCs w:val="22"/>
      <w:lang w:val="en-US" w:eastAsia="en-US"/>
    </w:rPr>
  </w:style>
  <w:style w:type="paragraph" w:styleId="Titre2">
    <w:name w:val="heading 2"/>
    <w:next w:val="Normal"/>
    <w:link w:val="Titre2Car"/>
    <w:uiPriority w:val="9"/>
    <w:unhideWhenUsed/>
    <w:qFormat/>
    <w:pPr>
      <w:keepNext/>
      <w:keepLines/>
      <w:spacing w:after="332" w:line="265" w:lineRule="auto"/>
      <w:ind w:left="24" w:hanging="10"/>
      <w:jc w:val="center"/>
      <w:outlineLvl w:val="1"/>
    </w:pPr>
    <w:rPr>
      <w:rFonts w:ascii="Arial" w:eastAsia="Arial" w:hAnsi="Arial" w:cs="Arial"/>
      <w:color w:val="000000"/>
      <w:sz w:val="88"/>
      <w:szCs w:val="22"/>
      <w:lang w:val="en-US" w:eastAsia="en-US"/>
    </w:rPr>
  </w:style>
  <w:style w:type="paragraph" w:styleId="Titre3">
    <w:name w:val="heading 3"/>
    <w:basedOn w:val="Normal"/>
    <w:next w:val="Normal"/>
    <w:link w:val="Titre3Car"/>
    <w:uiPriority w:val="9"/>
    <w:semiHidden/>
    <w:unhideWhenUsed/>
    <w:qFormat/>
    <w:rsid w:val="009D54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Arial" w:eastAsia="Arial" w:hAnsi="Arial" w:cs="Arial"/>
      <w:b/>
      <w:color w:val="000000"/>
      <w:sz w:val="88"/>
    </w:rPr>
  </w:style>
  <w:style w:type="character" w:customStyle="1" w:styleId="Titre2Car">
    <w:name w:val="Titre 2 Car"/>
    <w:link w:val="Titre2"/>
    <w:rPr>
      <w:rFonts w:ascii="Arial" w:eastAsia="Arial" w:hAnsi="Arial" w:cs="Arial"/>
      <w:color w:val="000000"/>
      <w:sz w:val="88"/>
    </w:rPr>
  </w:style>
  <w:style w:type="paragraph" w:styleId="Pieddepage">
    <w:name w:val="footer"/>
    <w:basedOn w:val="Normal"/>
    <w:link w:val="PieddepageCar"/>
    <w:uiPriority w:val="99"/>
    <w:unhideWhenUsed/>
    <w:rsid w:val="0025180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180E"/>
    <w:rPr>
      <w:rFonts w:ascii="Arial" w:eastAsia="Arial" w:hAnsi="Arial" w:cs="Arial"/>
      <w:color w:val="000000"/>
      <w:sz w:val="48"/>
      <w:szCs w:val="22"/>
      <w:lang w:val="en-US" w:eastAsia="en-US"/>
    </w:rPr>
  </w:style>
  <w:style w:type="paragraph" w:styleId="En-tte">
    <w:name w:val="header"/>
    <w:basedOn w:val="Normal"/>
    <w:link w:val="En-tteCar"/>
    <w:uiPriority w:val="99"/>
    <w:unhideWhenUsed/>
    <w:rsid w:val="0025180E"/>
    <w:pPr>
      <w:tabs>
        <w:tab w:val="center" w:pos="4680"/>
        <w:tab w:val="right" w:pos="9360"/>
      </w:tabs>
      <w:spacing w:after="0" w:line="240" w:lineRule="auto"/>
      <w:ind w:left="0" w:right="0" w:firstLine="0"/>
    </w:pPr>
    <w:rPr>
      <w:rFonts w:asciiTheme="minorHAnsi" w:eastAsiaTheme="minorEastAsia" w:hAnsiTheme="minorHAnsi" w:cs="Times New Roman"/>
      <w:color w:val="auto"/>
      <w:sz w:val="22"/>
      <w:lang w:eastAsia="fr-FR"/>
    </w:rPr>
  </w:style>
  <w:style w:type="character" w:customStyle="1" w:styleId="En-tteCar">
    <w:name w:val="En-tête Car"/>
    <w:basedOn w:val="Policepardfaut"/>
    <w:link w:val="En-tte"/>
    <w:uiPriority w:val="99"/>
    <w:rsid w:val="0025180E"/>
    <w:rPr>
      <w:rFonts w:asciiTheme="minorHAnsi" w:eastAsiaTheme="minorEastAsia" w:hAnsiTheme="minorHAnsi"/>
      <w:sz w:val="22"/>
      <w:szCs w:val="22"/>
    </w:rPr>
  </w:style>
  <w:style w:type="character" w:customStyle="1" w:styleId="Titre3Car">
    <w:name w:val="Titre 3 Car"/>
    <w:basedOn w:val="Policepardfaut"/>
    <w:link w:val="Titre3"/>
    <w:uiPriority w:val="9"/>
    <w:semiHidden/>
    <w:rsid w:val="009D54D6"/>
    <w:rPr>
      <w:rFonts w:asciiTheme="majorHAnsi" w:eastAsiaTheme="majorEastAsia" w:hAnsiTheme="majorHAnsi" w:cstheme="majorBidi"/>
      <w:color w:val="1F4D78" w:themeColor="accent1" w:themeShade="7F"/>
      <w:sz w:val="24"/>
      <w:szCs w:val="24"/>
      <w:lang w:val="en-US" w:eastAsia="en-US"/>
    </w:rPr>
  </w:style>
  <w:style w:type="character" w:styleId="Lienhypertexte">
    <w:name w:val="Hyperlink"/>
    <w:basedOn w:val="Policepardfaut"/>
    <w:uiPriority w:val="99"/>
    <w:unhideWhenUsed/>
    <w:rsid w:val="009D54D6"/>
    <w:rPr>
      <w:color w:val="0000FF"/>
      <w:u w:val="single"/>
    </w:rPr>
  </w:style>
  <w:style w:type="character" w:styleId="Accentuation">
    <w:name w:val="Emphasis"/>
    <w:basedOn w:val="Policepardfaut"/>
    <w:uiPriority w:val="20"/>
    <w:qFormat/>
    <w:rsid w:val="009D54D6"/>
    <w:rPr>
      <w:i/>
      <w:iCs/>
    </w:rPr>
  </w:style>
  <w:style w:type="character" w:styleId="lev">
    <w:name w:val="Strong"/>
    <w:basedOn w:val="Policepardfaut"/>
    <w:uiPriority w:val="22"/>
    <w:qFormat/>
    <w:rsid w:val="00D9740D"/>
    <w:rPr>
      <w:b/>
      <w:bCs/>
    </w:rPr>
  </w:style>
  <w:style w:type="paragraph" w:styleId="Paragraphedeliste">
    <w:name w:val="List Paragraph"/>
    <w:basedOn w:val="Normal"/>
    <w:uiPriority w:val="34"/>
    <w:qFormat/>
    <w:rsid w:val="00A25502"/>
    <w:pPr>
      <w:ind w:left="720"/>
      <w:contextualSpacing/>
    </w:pPr>
  </w:style>
  <w:style w:type="paragraph" w:styleId="NormalWeb">
    <w:name w:val="Normal (Web)"/>
    <w:basedOn w:val="Normal"/>
    <w:uiPriority w:val="99"/>
    <w:semiHidden/>
    <w:unhideWhenUsed/>
    <w:rsid w:val="003B6BB4"/>
    <w:pPr>
      <w:spacing w:before="100" w:beforeAutospacing="1" w:after="100" w:afterAutospacing="1" w:line="240" w:lineRule="auto"/>
      <w:ind w:left="0" w:right="0" w:firstLine="0"/>
    </w:pPr>
    <w:rPr>
      <w:rFonts w:ascii="Times New Roman" w:eastAsia="Times New Roman" w:hAnsi="Times New Roman" w:cs="Times New Roman"/>
      <w:color w:val="auto"/>
      <w:sz w:val="24"/>
      <w:szCs w:val="24"/>
      <w:lang w:eastAsia="fr-FR"/>
    </w:rPr>
  </w:style>
  <w:style w:type="character" w:styleId="Lienhypertextesuivivisit">
    <w:name w:val="FollowedHyperlink"/>
    <w:basedOn w:val="Policepardfaut"/>
    <w:uiPriority w:val="99"/>
    <w:semiHidden/>
    <w:unhideWhenUsed/>
    <w:rsid w:val="00891C62"/>
    <w:rPr>
      <w:color w:val="954F72" w:themeColor="followedHyperlink"/>
      <w:u w:val="single"/>
    </w:rPr>
  </w:style>
  <w:style w:type="paragraph" w:styleId="Corpsdetexte">
    <w:name w:val="Body Text"/>
    <w:basedOn w:val="Normal"/>
    <w:link w:val="CorpsdetexteCar"/>
    <w:rsid w:val="00D502C3"/>
    <w:pPr>
      <w:widowControl w:val="0"/>
      <w:suppressAutoHyphens/>
      <w:spacing w:after="120" w:line="240" w:lineRule="auto"/>
      <w:ind w:left="0" w:right="0" w:firstLine="0"/>
    </w:pPr>
    <w:rPr>
      <w:rFonts w:ascii="Times New Roman" w:eastAsia="SimSun" w:hAnsi="Times New Roman" w:cs="Lucida Sans"/>
      <w:color w:val="auto"/>
      <w:kern w:val="1"/>
      <w:sz w:val="24"/>
      <w:szCs w:val="24"/>
      <w:lang w:eastAsia="hi-IN" w:bidi="hi-IN"/>
    </w:rPr>
  </w:style>
  <w:style w:type="character" w:customStyle="1" w:styleId="CorpsdetexteCar">
    <w:name w:val="Corps de texte Car"/>
    <w:basedOn w:val="Policepardfaut"/>
    <w:link w:val="Corpsdetexte"/>
    <w:rsid w:val="00D502C3"/>
    <w:rPr>
      <w:rFonts w:ascii="Times New Roman" w:eastAsia="SimSun" w:hAnsi="Times New Roman" w:cs="Lucida Sans"/>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362381">
      <w:bodyDiv w:val="1"/>
      <w:marLeft w:val="0"/>
      <w:marRight w:val="0"/>
      <w:marTop w:val="0"/>
      <w:marBottom w:val="0"/>
      <w:divBdr>
        <w:top w:val="none" w:sz="0" w:space="0" w:color="auto"/>
        <w:left w:val="none" w:sz="0" w:space="0" w:color="auto"/>
        <w:bottom w:val="none" w:sz="0" w:space="0" w:color="auto"/>
        <w:right w:val="none" w:sz="0" w:space="0" w:color="auto"/>
      </w:divBdr>
    </w:div>
    <w:div w:id="465591551">
      <w:bodyDiv w:val="1"/>
      <w:marLeft w:val="0"/>
      <w:marRight w:val="0"/>
      <w:marTop w:val="0"/>
      <w:marBottom w:val="0"/>
      <w:divBdr>
        <w:top w:val="none" w:sz="0" w:space="0" w:color="auto"/>
        <w:left w:val="none" w:sz="0" w:space="0" w:color="auto"/>
        <w:bottom w:val="none" w:sz="0" w:space="0" w:color="auto"/>
        <w:right w:val="none" w:sz="0" w:space="0" w:color="auto"/>
      </w:divBdr>
    </w:div>
    <w:div w:id="477115600">
      <w:bodyDiv w:val="1"/>
      <w:marLeft w:val="0"/>
      <w:marRight w:val="0"/>
      <w:marTop w:val="0"/>
      <w:marBottom w:val="0"/>
      <w:divBdr>
        <w:top w:val="none" w:sz="0" w:space="0" w:color="auto"/>
        <w:left w:val="none" w:sz="0" w:space="0" w:color="auto"/>
        <w:bottom w:val="none" w:sz="0" w:space="0" w:color="auto"/>
        <w:right w:val="none" w:sz="0" w:space="0" w:color="auto"/>
      </w:divBdr>
    </w:div>
    <w:div w:id="539900354">
      <w:bodyDiv w:val="1"/>
      <w:marLeft w:val="0"/>
      <w:marRight w:val="0"/>
      <w:marTop w:val="0"/>
      <w:marBottom w:val="0"/>
      <w:divBdr>
        <w:top w:val="none" w:sz="0" w:space="0" w:color="auto"/>
        <w:left w:val="none" w:sz="0" w:space="0" w:color="auto"/>
        <w:bottom w:val="none" w:sz="0" w:space="0" w:color="auto"/>
        <w:right w:val="none" w:sz="0" w:space="0" w:color="auto"/>
      </w:divBdr>
    </w:div>
    <w:div w:id="668413925">
      <w:bodyDiv w:val="1"/>
      <w:marLeft w:val="0"/>
      <w:marRight w:val="0"/>
      <w:marTop w:val="0"/>
      <w:marBottom w:val="0"/>
      <w:divBdr>
        <w:top w:val="none" w:sz="0" w:space="0" w:color="auto"/>
        <w:left w:val="none" w:sz="0" w:space="0" w:color="auto"/>
        <w:bottom w:val="none" w:sz="0" w:space="0" w:color="auto"/>
        <w:right w:val="none" w:sz="0" w:space="0" w:color="auto"/>
      </w:divBdr>
    </w:div>
    <w:div w:id="780420617">
      <w:bodyDiv w:val="1"/>
      <w:marLeft w:val="0"/>
      <w:marRight w:val="0"/>
      <w:marTop w:val="0"/>
      <w:marBottom w:val="0"/>
      <w:divBdr>
        <w:top w:val="none" w:sz="0" w:space="0" w:color="auto"/>
        <w:left w:val="none" w:sz="0" w:space="0" w:color="auto"/>
        <w:bottom w:val="none" w:sz="0" w:space="0" w:color="auto"/>
        <w:right w:val="none" w:sz="0" w:space="0" w:color="auto"/>
      </w:divBdr>
    </w:div>
    <w:div w:id="945384508">
      <w:bodyDiv w:val="1"/>
      <w:marLeft w:val="0"/>
      <w:marRight w:val="0"/>
      <w:marTop w:val="0"/>
      <w:marBottom w:val="0"/>
      <w:divBdr>
        <w:top w:val="none" w:sz="0" w:space="0" w:color="auto"/>
        <w:left w:val="none" w:sz="0" w:space="0" w:color="auto"/>
        <w:bottom w:val="none" w:sz="0" w:space="0" w:color="auto"/>
        <w:right w:val="none" w:sz="0" w:space="0" w:color="auto"/>
      </w:divBdr>
    </w:div>
    <w:div w:id="1104304568">
      <w:bodyDiv w:val="1"/>
      <w:marLeft w:val="0"/>
      <w:marRight w:val="0"/>
      <w:marTop w:val="0"/>
      <w:marBottom w:val="0"/>
      <w:divBdr>
        <w:top w:val="none" w:sz="0" w:space="0" w:color="auto"/>
        <w:left w:val="none" w:sz="0" w:space="0" w:color="auto"/>
        <w:bottom w:val="none" w:sz="0" w:space="0" w:color="auto"/>
        <w:right w:val="none" w:sz="0" w:space="0" w:color="auto"/>
      </w:divBdr>
    </w:div>
    <w:div w:id="1222205174">
      <w:bodyDiv w:val="1"/>
      <w:marLeft w:val="0"/>
      <w:marRight w:val="0"/>
      <w:marTop w:val="0"/>
      <w:marBottom w:val="0"/>
      <w:divBdr>
        <w:top w:val="none" w:sz="0" w:space="0" w:color="auto"/>
        <w:left w:val="none" w:sz="0" w:space="0" w:color="auto"/>
        <w:bottom w:val="none" w:sz="0" w:space="0" w:color="auto"/>
        <w:right w:val="none" w:sz="0" w:space="0" w:color="auto"/>
      </w:divBdr>
    </w:div>
    <w:div w:id="1335694090">
      <w:bodyDiv w:val="1"/>
      <w:marLeft w:val="0"/>
      <w:marRight w:val="0"/>
      <w:marTop w:val="0"/>
      <w:marBottom w:val="0"/>
      <w:divBdr>
        <w:top w:val="none" w:sz="0" w:space="0" w:color="auto"/>
        <w:left w:val="none" w:sz="0" w:space="0" w:color="auto"/>
        <w:bottom w:val="none" w:sz="0" w:space="0" w:color="auto"/>
        <w:right w:val="none" w:sz="0" w:space="0" w:color="auto"/>
      </w:divBdr>
    </w:div>
    <w:div w:id="1390808390">
      <w:bodyDiv w:val="1"/>
      <w:marLeft w:val="0"/>
      <w:marRight w:val="0"/>
      <w:marTop w:val="0"/>
      <w:marBottom w:val="0"/>
      <w:divBdr>
        <w:top w:val="none" w:sz="0" w:space="0" w:color="auto"/>
        <w:left w:val="none" w:sz="0" w:space="0" w:color="auto"/>
        <w:bottom w:val="none" w:sz="0" w:space="0" w:color="auto"/>
        <w:right w:val="none" w:sz="0" w:space="0" w:color="auto"/>
      </w:divBdr>
    </w:div>
    <w:div w:id="1391148454">
      <w:bodyDiv w:val="1"/>
      <w:marLeft w:val="0"/>
      <w:marRight w:val="0"/>
      <w:marTop w:val="0"/>
      <w:marBottom w:val="0"/>
      <w:divBdr>
        <w:top w:val="none" w:sz="0" w:space="0" w:color="auto"/>
        <w:left w:val="none" w:sz="0" w:space="0" w:color="auto"/>
        <w:bottom w:val="none" w:sz="0" w:space="0" w:color="auto"/>
        <w:right w:val="none" w:sz="0" w:space="0" w:color="auto"/>
      </w:divBdr>
    </w:div>
    <w:div w:id="1771580858">
      <w:bodyDiv w:val="1"/>
      <w:marLeft w:val="0"/>
      <w:marRight w:val="0"/>
      <w:marTop w:val="0"/>
      <w:marBottom w:val="0"/>
      <w:divBdr>
        <w:top w:val="none" w:sz="0" w:space="0" w:color="auto"/>
        <w:left w:val="none" w:sz="0" w:space="0" w:color="auto"/>
        <w:bottom w:val="none" w:sz="0" w:space="0" w:color="auto"/>
        <w:right w:val="none" w:sz="0" w:space="0" w:color="auto"/>
      </w:divBdr>
    </w:div>
    <w:div w:id="1936936929">
      <w:bodyDiv w:val="1"/>
      <w:marLeft w:val="0"/>
      <w:marRight w:val="0"/>
      <w:marTop w:val="0"/>
      <w:marBottom w:val="0"/>
      <w:divBdr>
        <w:top w:val="none" w:sz="0" w:space="0" w:color="auto"/>
        <w:left w:val="none" w:sz="0" w:space="0" w:color="auto"/>
        <w:bottom w:val="none" w:sz="0" w:space="0" w:color="auto"/>
        <w:right w:val="none" w:sz="0" w:space="0" w:color="auto"/>
      </w:divBdr>
    </w:div>
    <w:div w:id="2083722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ithub.com/NunoMars/tp-infra"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NunoMars/tp" TargetMode="Externa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unoMars/tp-infra"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https://github.com/NunoMars/t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18.png"/><Relationship Id="rId13" Type="http://schemas.openxmlformats.org/officeDocument/2006/relationships/image" Target="media/image150.png"/><Relationship Id="rId18" Type="http://schemas.openxmlformats.org/officeDocument/2006/relationships/image" Target="media/image20.png"/><Relationship Id="rId3" Type="http://schemas.openxmlformats.org/officeDocument/2006/relationships/image" Target="media/image13.png"/><Relationship Id="rId7" Type="http://schemas.openxmlformats.org/officeDocument/2006/relationships/image" Target="media/image17.png"/><Relationship Id="rId12" Type="http://schemas.openxmlformats.org/officeDocument/2006/relationships/image" Target="media/image140.png"/><Relationship Id="rId17" Type="http://schemas.openxmlformats.org/officeDocument/2006/relationships/image" Target="media/image190.png"/><Relationship Id="rId2" Type="http://schemas.openxmlformats.org/officeDocument/2006/relationships/image" Target="media/image12.png"/><Relationship Id="rId16" Type="http://schemas.openxmlformats.org/officeDocument/2006/relationships/image" Target="media/image180.png"/><Relationship Id="rId1" Type="http://schemas.openxmlformats.org/officeDocument/2006/relationships/image" Target="media/image11.jpg"/><Relationship Id="rId6" Type="http://schemas.openxmlformats.org/officeDocument/2006/relationships/image" Target="media/image16.png"/><Relationship Id="rId11" Type="http://schemas.openxmlformats.org/officeDocument/2006/relationships/image" Target="media/image130.png"/><Relationship Id="rId5" Type="http://schemas.openxmlformats.org/officeDocument/2006/relationships/image" Target="media/image15.png"/><Relationship Id="rId15" Type="http://schemas.openxmlformats.org/officeDocument/2006/relationships/image" Target="media/image170.png"/><Relationship Id="rId10" Type="http://schemas.openxmlformats.org/officeDocument/2006/relationships/image" Target="media/image12.jpeg"/><Relationship Id="rId4" Type="http://schemas.openxmlformats.org/officeDocument/2006/relationships/image" Target="media/image14.png"/><Relationship Id="rId9" Type="http://schemas.openxmlformats.org/officeDocument/2006/relationships/image" Target="media/image19.png"/><Relationship Id="rId14" Type="http://schemas.openxmlformats.org/officeDocument/2006/relationships/image" Target="media/image160.png"/></Relationships>
</file>

<file path=word/_rels/header2.xml.rels><?xml version="1.0" encoding="UTF-8" standalone="yes"?>
<Relationships xmlns="http://schemas.openxmlformats.org/package/2006/relationships"><Relationship Id="rId8" Type="http://schemas.openxmlformats.org/officeDocument/2006/relationships/image" Target="media/image18.png"/><Relationship Id="rId13" Type="http://schemas.openxmlformats.org/officeDocument/2006/relationships/image" Target="media/image23.png"/><Relationship Id="rId18" Type="http://schemas.openxmlformats.org/officeDocument/2006/relationships/image" Target="media/image28.png"/><Relationship Id="rId3" Type="http://schemas.openxmlformats.org/officeDocument/2006/relationships/image" Target="media/image13.png"/><Relationship Id="rId7" Type="http://schemas.openxmlformats.org/officeDocument/2006/relationships/image" Target="media/image17.png"/><Relationship Id="rId12" Type="http://schemas.openxmlformats.org/officeDocument/2006/relationships/image" Target="media/image22.png"/><Relationship Id="rId17" Type="http://schemas.openxmlformats.org/officeDocument/2006/relationships/image" Target="media/image27.png"/><Relationship Id="rId2" Type="http://schemas.openxmlformats.org/officeDocument/2006/relationships/image" Target="media/image12.png"/><Relationship Id="rId16" Type="http://schemas.openxmlformats.org/officeDocument/2006/relationships/image" Target="media/image26.png"/><Relationship Id="rId1" Type="http://schemas.openxmlformats.org/officeDocument/2006/relationships/image" Target="media/image11.jpg"/><Relationship Id="rId6" Type="http://schemas.openxmlformats.org/officeDocument/2006/relationships/image" Target="media/image16.png"/><Relationship Id="rId11" Type="http://schemas.openxmlformats.org/officeDocument/2006/relationships/image" Target="media/image21.png"/><Relationship Id="rId5" Type="http://schemas.openxmlformats.org/officeDocument/2006/relationships/image" Target="media/image15.png"/><Relationship Id="rId15" Type="http://schemas.openxmlformats.org/officeDocument/2006/relationships/image" Target="media/image25.png"/><Relationship Id="rId10" Type="http://schemas.openxmlformats.org/officeDocument/2006/relationships/image" Target="media/image13.jpeg"/><Relationship Id="rId4" Type="http://schemas.openxmlformats.org/officeDocument/2006/relationships/image" Target="media/image14.png"/><Relationship Id="rId9" Type="http://schemas.openxmlformats.org/officeDocument/2006/relationships/image" Target="media/image19.png"/><Relationship Id="rId14" Type="http://schemas.openxmlformats.org/officeDocument/2006/relationships/image" Target="media/image24.png"/></Relationships>
</file>

<file path=word/_rels/header3.xml.rels><?xml version="1.0" encoding="UTF-8" standalone="yes"?>
<Relationships xmlns="http://schemas.openxmlformats.org/package/2006/relationships"><Relationship Id="rId8" Type="http://schemas.openxmlformats.org/officeDocument/2006/relationships/image" Target="media/image18.png"/><Relationship Id="rId13" Type="http://schemas.openxmlformats.org/officeDocument/2006/relationships/image" Target="media/image150.png"/><Relationship Id="rId18" Type="http://schemas.openxmlformats.org/officeDocument/2006/relationships/image" Target="media/image20.png"/><Relationship Id="rId3" Type="http://schemas.openxmlformats.org/officeDocument/2006/relationships/image" Target="media/image13.png"/><Relationship Id="rId7" Type="http://schemas.openxmlformats.org/officeDocument/2006/relationships/image" Target="media/image17.png"/><Relationship Id="rId12" Type="http://schemas.openxmlformats.org/officeDocument/2006/relationships/image" Target="media/image140.png"/><Relationship Id="rId17" Type="http://schemas.openxmlformats.org/officeDocument/2006/relationships/image" Target="media/image190.png"/><Relationship Id="rId2" Type="http://schemas.openxmlformats.org/officeDocument/2006/relationships/image" Target="media/image12.png"/><Relationship Id="rId16" Type="http://schemas.openxmlformats.org/officeDocument/2006/relationships/image" Target="media/image180.png"/><Relationship Id="rId1" Type="http://schemas.openxmlformats.org/officeDocument/2006/relationships/image" Target="media/image11.jpg"/><Relationship Id="rId6" Type="http://schemas.openxmlformats.org/officeDocument/2006/relationships/image" Target="media/image16.png"/><Relationship Id="rId11" Type="http://schemas.openxmlformats.org/officeDocument/2006/relationships/image" Target="media/image130.png"/><Relationship Id="rId5" Type="http://schemas.openxmlformats.org/officeDocument/2006/relationships/image" Target="media/image15.png"/><Relationship Id="rId15" Type="http://schemas.openxmlformats.org/officeDocument/2006/relationships/image" Target="media/image170.png"/><Relationship Id="rId10" Type="http://schemas.openxmlformats.org/officeDocument/2006/relationships/image" Target="media/image12.jpeg"/><Relationship Id="rId4" Type="http://schemas.openxmlformats.org/officeDocument/2006/relationships/image" Target="media/image14.png"/><Relationship Id="rId9" Type="http://schemas.openxmlformats.org/officeDocument/2006/relationships/image" Target="media/image19.png"/><Relationship Id="rId14" Type="http://schemas.openxmlformats.org/officeDocument/2006/relationships/image" Target="media/image16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3ECB3-C90A-4B56-A896-DFFF92248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19</Pages>
  <Words>1894</Words>
  <Characters>10421</Characters>
  <Application>Microsoft Office Word</Application>
  <DocSecurity>0</DocSecurity>
  <Lines>86</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cp:lastModifiedBy>Nuno DA SILVA</cp:lastModifiedBy>
  <cp:revision>3</cp:revision>
  <dcterms:created xsi:type="dcterms:W3CDTF">2024-03-12T14:55:00Z</dcterms:created>
  <dcterms:modified xsi:type="dcterms:W3CDTF">2024-03-13T09:39:00Z</dcterms:modified>
</cp:coreProperties>
</file>